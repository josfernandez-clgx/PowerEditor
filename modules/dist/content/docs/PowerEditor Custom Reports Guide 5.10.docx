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156688718"/>
    <w:bookmarkStart w:id="1" w:name="_MON_1173679509"/>
    <w:bookmarkStart w:id="2" w:name="_GoBack"/>
    <w:bookmarkEnd w:id="0"/>
    <w:bookmarkEnd w:id="1"/>
    <w:bookmarkEnd w:id="2"/>
    <w:bookmarkStart w:id="3" w:name="_MON_1178106731"/>
    <w:bookmarkEnd w:id="3"/>
    <w:p w:rsidR="00CF51B1" w:rsidRDefault="00CF51B1">
      <w:r>
        <w:object w:dxaOrig="4786" w:dyaOrig="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88.5pt" o:ole="">
            <v:imagedata r:id="rId7" o:title=""/>
          </v:shape>
          <o:OLEObject Type="Embed" ProgID="Word.Picture.8" ShapeID="_x0000_i1025" DrawAspect="Content" ObjectID="_1599310019" r:id="rId8"/>
        </w:object>
      </w:r>
    </w:p>
    <w:p w:rsidR="00CF51B1" w:rsidRDefault="00CF51B1"/>
    <w:p w:rsidR="00E45EE6" w:rsidRDefault="00E45EE6"/>
    <w:p w:rsidR="00E45EE6" w:rsidRDefault="00E45EE6"/>
    <w:p w:rsidR="00E45EE6" w:rsidRDefault="00E45EE6"/>
    <w:p w:rsidR="00E45EE6" w:rsidRDefault="00E45EE6"/>
    <w:p w:rsidR="00E45EE6" w:rsidRDefault="00E45EE6"/>
    <w:p w:rsidR="00CF51B1" w:rsidRDefault="008C0FE4">
      <w:r>
        <w:rPr>
          <w:noProof/>
          <w:sz w:val="20"/>
        </w:rPr>
        <w:pict>
          <v:line id="_x0000_s1026" style="position:absolute;z-index:1" from="-81pt,2.6pt" to="513pt,2.6pt"/>
        </w:pict>
      </w:r>
    </w:p>
    <w:p w:rsidR="00CF51B1" w:rsidRDefault="00CF51B1"/>
    <w:p w:rsidR="0057561C" w:rsidRDefault="0057561C">
      <w:pPr>
        <w:rPr>
          <w:b/>
          <w:bCs/>
          <w:sz w:val="40"/>
        </w:rPr>
      </w:pPr>
    </w:p>
    <w:p w:rsidR="0057561C" w:rsidRDefault="0057561C">
      <w:pPr>
        <w:rPr>
          <w:b/>
          <w:bCs/>
          <w:sz w:val="40"/>
        </w:rPr>
      </w:pPr>
    </w:p>
    <w:p w:rsidR="00D67D43" w:rsidRDefault="00D67D43">
      <w:pPr>
        <w:rPr>
          <w:b/>
          <w:bCs/>
          <w:sz w:val="40"/>
        </w:rPr>
      </w:pPr>
    </w:p>
    <w:p w:rsidR="00CF51B1" w:rsidRPr="00490E71" w:rsidRDefault="00D42BCD">
      <w:pPr>
        <w:rPr>
          <w:rFonts w:ascii="Tahoma" w:hAnsi="Tahoma" w:cs="Tahoma"/>
          <w:b/>
          <w:bCs/>
          <w:sz w:val="44"/>
          <w:szCs w:val="44"/>
        </w:rPr>
      </w:pPr>
      <w:r w:rsidRPr="00490E71">
        <w:rPr>
          <w:rFonts w:ascii="Tahoma" w:hAnsi="Tahoma" w:cs="Tahoma"/>
          <w:b/>
          <w:bCs/>
          <w:sz w:val="44"/>
          <w:szCs w:val="44"/>
        </w:rPr>
        <w:t>Custom Reports</w:t>
      </w:r>
      <w:r w:rsidR="00D67D43" w:rsidRPr="00490E71">
        <w:rPr>
          <w:rFonts w:ascii="Tahoma" w:hAnsi="Tahoma" w:cs="Tahoma"/>
          <w:b/>
          <w:bCs/>
          <w:sz w:val="44"/>
          <w:szCs w:val="44"/>
        </w:rPr>
        <w:t xml:space="preserve"> Guide</w:t>
      </w:r>
    </w:p>
    <w:p w:rsidR="00CF51B1" w:rsidRPr="00490E71" w:rsidRDefault="00447A18">
      <w:pPr>
        <w:rPr>
          <w:rFonts w:ascii="Tahoma" w:hAnsi="Tahoma" w:cs="Tahoma"/>
          <w:b/>
          <w:bCs/>
          <w:sz w:val="32"/>
          <w:szCs w:val="32"/>
        </w:rPr>
      </w:pPr>
      <w:r w:rsidRPr="00490E71">
        <w:rPr>
          <w:rFonts w:ascii="Tahoma" w:hAnsi="Tahoma" w:cs="Tahoma"/>
          <w:b/>
          <w:bCs/>
          <w:sz w:val="32"/>
          <w:szCs w:val="32"/>
        </w:rPr>
        <w:t>PowerEditor Version 5.</w:t>
      </w:r>
      <w:r w:rsidR="005A0C8B">
        <w:rPr>
          <w:rFonts w:ascii="Tahoma" w:hAnsi="Tahoma" w:cs="Tahoma"/>
          <w:b/>
          <w:bCs/>
          <w:sz w:val="32"/>
          <w:szCs w:val="32"/>
        </w:rPr>
        <w:t>10</w:t>
      </w:r>
    </w:p>
    <w:p w:rsidR="008667A1" w:rsidRPr="008667A1" w:rsidRDefault="008667A1">
      <w:pPr>
        <w:rPr>
          <w:i/>
        </w:rPr>
      </w:pPr>
    </w:p>
    <w:p w:rsidR="00CF51B1" w:rsidRDefault="00CF51B1"/>
    <w:p w:rsidR="00CF51B1" w:rsidRDefault="00CF51B1"/>
    <w:p w:rsidR="008667A1" w:rsidRDefault="008667A1"/>
    <w:p w:rsidR="003E1062" w:rsidRDefault="005A0C8B">
      <w:pPr>
        <w:rPr>
          <w:rFonts w:ascii="Arial" w:hAnsi="Arial" w:cs="Arial"/>
          <w:sz w:val="16"/>
          <w:szCs w:val="16"/>
        </w:rPr>
      </w:pPr>
      <w:r>
        <w:rPr>
          <w:rFonts w:ascii="Arial" w:hAnsi="Arial" w:cs="Arial"/>
          <w:sz w:val="16"/>
          <w:szCs w:val="16"/>
        </w:rPr>
        <w:t xml:space="preserve">Last </w:t>
      </w:r>
      <w:r w:rsidR="003E1062" w:rsidRPr="003E1062">
        <w:rPr>
          <w:rFonts w:ascii="Arial" w:hAnsi="Arial" w:cs="Arial"/>
          <w:sz w:val="16"/>
          <w:szCs w:val="16"/>
        </w:rPr>
        <w:t>Revised: October 25, 2007</w:t>
      </w:r>
    </w:p>
    <w:p w:rsidR="005A0C8B" w:rsidRPr="003E1062" w:rsidRDefault="005A0C8B">
      <w:pPr>
        <w:rPr>
          <w:rFonts w:ascii="Arial" w:hAnsi="Arial" w:cs="Arial"/>
          <w:sz w:val="16"/>
          <w:szCs w:val="16"/>
        </w:rPr>
      </w:pPr>
      <w:r>
        <w:rPr>
          <w:rFonts w:ascii="Arial" w:hAnsi="Arial" w:cs="Arial"/>
          <w:sz w:val="16"/>
          <w:szCs w:val="16"/>
        </w:rPr>
        <w:t xml:space="preserve">Re-Released: </w:t>
      </w:r>
      <w:r w:rsidR="003D33CA">
        <w:rPr>
          <w:rFonts w:ascii="Arial" w:hAnsi="Arial" w:cs="Arial"/>
          <w:sz w:val="16"/>
          <w:szCs w:val="16"/>
        </w:rPr>
        <w:t>September 07</w:t>
      </w:r>
      <w:r>
        <w:rPr>
          <w:rFonts w:ascii="Arial" w:hAnsi="Arial" w:cs="Arial"/>
          <w:sz w:val="16"/>
          <w:szCs w:val="16"/>
        </w:rPr>
        <w:t>,2018</w:t>
      </w:r>
    </w:p>
    <w:p w:rsidR="00C56C29" w:rsidRDefault="00C56C29"/>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 w:rsidR="00634F30" w:rsidRDefault="00634F30" w:rsidP="00634F30">
      <w:pPr>
        <w:autoSpaceDE w:val="0"/>
        <w:autoSpaceDN w:val="0"/>
        <w:adjustRightInd w:val="0"/>
        <w:ind w:right="1440"/>
        <w:rPr>
          <w:sz w:val="18"/>
          <w:szCs w:val="18"/>
        </w:rPr>
      </w:pPr>
    </w:p>
    <w:p w:rsidR="00634F30" w:rsidRDefault="00634F30" w:rsidP="00634F30">
      <w:pPr>
        <w:autoSpaceDE w:val="0"/>
        <w:autoSpaceDN w:val="0"/>
        <w:adjustRightInd w:val="0"/>
        <w:ind w:right="1440"/>
        <w:rPr>
          <w:sz w:val="18"/>
          <w:szCs w:val="18"/>
        </w:rPr>
      </w:pPr>
    </w:p>
    <w:p w:rsidR="00CF51B1" w:rsidRDefault="00634F30" w:rsidP="00634F30">
      <w:pPr>
        <w:ind w:right="2160"/>
      </w:pPr>
      <w:r w:rsidRPr="00BA00F2">
        <w:rPr>
          <w:sz w:val="18"/>
          <w:szCs w:val="18"/>
        </w:rPr>
        <w:t xml:space="preserve">Notice: This document includes confidential and proprietary data that </w:t>
      </w:r>
      <w:r>
        <w:rPr>
          <w:sz w:val="18"/>
          <w:szCs w:val="18"/>
        </w:rPr>
        <w:t>is</w:t>
      </w:r>
      <w:r w:rsidRPr="00BA00F2">
        <w:rPr>
          <w:sz w:val="18"/>
          <w:szCs w:val="18"/>
        </w:rPr>
        <w:t xml:space="preserve"> within the scope of non-disclosure agreements between MindBox and its alliances.  The document shall not be </w:t>
      </w:r>
      <w:r>
        <w:rPr>
          <w:sz w:val="18"/>
          <w:szCs w:val="18"/>
        </w:rPr>
        <w:t>duplicated, used or disclosed -</w:t>
      </w:r>
      <w:r>
        <w:rPr>
          <w:sz w:val="18"/>
          <w:szCs w:val="18"/>
        </w:rPr>
        <w:br/>
      </w:r>
      <w:r w:rsidRPr="00BA00F2">
        <w:rPr>
          <w:sz w:val="18"/>
          <w:szCs w:val="18"/>
        </w:rPr>
        <w:t>in whole or in part - for any purpose other than that specified within the scope of such an agreement.  Acceptance of this document presumes adherence to the above conditions.</w:t>
      </w:r>
    </w:p>
    <w:p w:rsidR="00CF51B1" w:rsidRDefault="00CF51B1"/>
    <w:p w:rsidR="00634F30" w:rsidRDefault="003807E2" w:rsidP="00634F30">
      <w:r>
        <w:br w:type="page"/>
      </w:r>
    </w:p>
    <w:p w:rsidR="003807E2" w:rsidRDefault="003807E2" w:rsidP="003807E2">
      <w:r>
        <w:t>The PowerEditor documentation suite includes the following materials:</w:t>
      </w:r>
    </w:p>
    <w:p w:rsidR="003807E2" w:rsidRDefault="003807E2" w:rsidP="003807E2">
      <w:pPr>
        <w:ind w:left="720"/>
      </w:pPr>
    </w:p>
    <w:p w:rsidR="003807E2" w:rsidRDefault="003807E2" w:rsidP="003807E2">
      <w:pPr>
        <w:ind w:left="720"/>
        <w:rPr>
          <w:rStyle w:val="Emphasis"/>
        </w:rPr>
      </w:pPr>
      <w:r>
        <w:rPr>
          <w:rStyle w:val="Emphasis"/>
        </w:rPr>
        <w:t>PowerEditor Business Analysts Guide</w:t>
      </w:r>
    </w:p>
    <w:p w:rsidR="003807E2" w:rsidRDefault="003807E2" w:rsidP="003807E2">
      <w:pPr>
        <w:ind w:left="720"/>
        <w:rPr>
          <w:rStyle w:val="Emphasis"/>
        </w:rPr>
      </w:pPr>
      <w:r>
        <w:rPr>
          <w:rStyle w:val="Emphasis"/>
        </w:rPr>
        <w:t>PowerEditor Custom Reports Guide</w:t>
      </w:r>
    </w:p>
    <w:p w:rsidR="003807E2" w:rsidRDefault="003807E2" w:rsidP="003807E2">
      <w:pPr>
        <w:ind w:left="720"/>
        <w:rPr>
          <w:i/>
          <w:iCs/>
        </w:rPr>
      </w:pPr>
      <w:r>
        <w:rPr>
          <w:rStyle w:val="Emphasis"/>
        </w:rPr>
        <w:t>PowerEditor Installation and Customization Guide</w:t>
      </w:r>
    </w:p>
    <w:p w:rsidR="003807E2" w:rsidRDefault="003807E2" w:rsidP="003807E2">
      <w:pPr>
        <w:ind w:left="720"/>
        <w:rPr>
          <w:i/>
          <w:iCs/>
        </w:rPr>
      </w:pPr>
      <w:r>
        <w:rPr>
          <w:rStyle w:val="Emphasis"/>
        </w:rPr>
        <w:t xml:space="preserve">PowerEditor </w:t>
      </w:r>
      <w:r w:rsidR="00B23C05">
        <w:rPr>
          <w:rStyle w:val="Emphasis"/>
        </w:rPr>
        <w:t>Reference</w:t>
      </w:r>
      <w:r>
        <w:rPr>
          <w:rStyle w:val="Emphasis"/>
        </w:rPr>
        <w:t xml:space="preserve"> Manual</w:t>
      </w:r>
    </w:p>
    <w:p w:rsidR="003807E2" w:rsidRDefault="003807E2" w:rsidP="003807E2">
      <w:pPr>
        <w:ind w:left="720"/>
        <w:rPr>
          <w:rStyle w:val="Emphasis"/>
        </w:rPr>
      </w:pPr>
      <w:r>
        <w:rPr>
          <w:rStyle w:val="Emphasis"/>
        </w:rPr>
        <w:t>PowerEditor Release Notes</w:t>
      </w:r>
    </w:p>
    <w:p w:rsidR="003807E2" w:rsidRDefault="003807E2" w:rsidP="003807E2">
      <w:pPr>
        <w:ind w:left="720"/>
      </w:pPr>
      <w:r>
        <w:rPr>
          <w:rStyle w:val="Emphasis"/>
        </w:rPr>
        <w:t>PowerEditor Rule Writers Toolkit</w:t>
      </w:r>
    </w:p>
    <w:p w:rsidR="003807E2" w:rsidRDefault="003807E2" w:rsidP="003807E2">
      <w:pPr>
        <w:ind w:left="720"/>
      </w:pPr>
      <w:r>
        <w:rPr>
          <w:rStyle w:val="Emphasis"/>
        </w:rPr>
        <w:t xml:space="preserve">            </w:t>
      </w:r>
    </w:p>
    <w:p w:rsidR="003807E2" w:rsidRDefault="003807E2" w:rsidP="003807E2">
      <w:pPr>
        <w:ind w:right="720"/>
      </w:pPr>
      <w:r w:rsidRPr="002F58C5">
        <w:rPr>
          <w:i/>
        </w:rPr>
        <w:t>Release Notes</w:t>
      </w:r>
      <w:r>
        <w:t xml:space="preserve"> for earlier versions back to and including 4.0 are also provided in the release package. </w:t>
      </w:r>
      <w:r w:rsidR="00817165" w:rsidRPr="00817165">
        <w:t>For technical assistance with upgrading or any other PowerEditor-related issue please contact CoreLogic Technical Support at 1-855.369.2410, or ADESupport@corelogic.com</w:t>
      </w:r>
      <w:r>
        <w:t>.</w:t>
      </w:r>
    </w:p>
    <w:p w:rsidR="00634F30" w:rsidRDefault="00634F30" w:rsidP="00634F30"/>
    <w:p w:rsidR="0057561C" w:rsidRDefault="0057561C"/>
    <w:p w:rsidR="0057561C" w:rsidRDefault="0057561C"/>
    <w:p w:rsidR="00CF51B1" w:rsidRDefault="00CF51B1"/>
    <w:p w:rsidR="00CF51B1" w:rsidRDefault="00CF51B1"/>
    <w:p w:rsidR="00CF51B1" w:rsidRDefault="00CF51B1"/>
    <w:p w:rsidR="00CF51B1" w:rsidRDefault="00CF51B1"/>
    <w:p w:rsidR="00CF51B1" w:rsidRDefault="00CF51B1"/>
    <w:p w:rsidR="00CF51B1" w:rsidRDefault="00CF51B1"/>
    <w:p w:rsidR="00CF51B1" w:rsidRDefault="00CF51B1"/>
    <w:p w:rsidR="00CF51B1" w:rsidRDefault="00CF51B1"/>
    <w:p w:rsidR="00CF51B1" w:rsidRDefault="00CF51B1">
      <w:pPr>
        <w:autoSpaceDE w:val="0"/>
        <w:autoSpaceDN w:val="0"/>
        <w:adjustRightInd w:val="0"/>
      </w:pPr>
    </w:p>
    <w:p w:rsidR="00CF51B1" w:rsidRDefault="00CF51B1">
      <w:pPr>
        <w:pStyle w:val="Title"/>
        <w:spacing w:before="0"/>
      </w:pPr>
      <w:r>
        <w:br w:type="page"/>
      </w:r>
      <w:r>
        <w:lastRenderedPageBreak/>
        <w:t>Table of Contents</w:t>
      </w:r>
    </w:p>
    <w:p w:rsidR="00247077" w:rsidRPr="00247077" w:rsidRDefault="00247077" w:rsidP="00247077">
      <w:pPr>
        <w:pStyle w:val="Subtitle"/>
      </w:pPr>
    </w:p>
    <w:p w:rsidR="00855280" w:rsidRDefault="00A84858">
      <w:pPr>
        <w:pStyle w:val="TOC1"/>
        <w:tabs>
          <w:tab w:val="left" w:pos="480"/>
          <w:tab w:val="right" w:leader="dot" w:pos="10070"/>
        </w:tabs>
        <w:rPr>
          <w:rFonts w:eastAsia="Batang"/>
          <w:b w:val="0"/>
          <w:bCs w:val="0"/>
          <w:caps w:val="0"/>
          <w:noProof/>
          <w:sz w:val="24"/>
          <w:szCs w:val="24"/>
          <w:lang w:eastAsia="ko-KR"/>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81088311" w:history="1">
        <w:r w:rsidR="00855280" w:rsidRPr="00E123C7">
          <w:rPr>
            <w:rStyle w:val="Hyperlink"/>
            <w:noProof/>
          </w:rPr>
          <w:t>1.</w:t>
        </w:r>
        <w:r w:rsidR="00855280">
          <w:rPr>
            <w:rFonts w:eastAsia="Batang"/>
            <w:b w:val="0"/>
            <w:bCs w:val="0"/>
            <w:caps w:val="0"/>
            <w:noProof/>
            <w:sz w:val="24"/>
            <w:szCs w:val="24"/>
            <w:lang w:eastAsia="ko-KR"/>
          </w:rPr>
          <w:tab/>
        </w:r>
        <w:r w:rsidR="00855280" w:rsidRPr="00E123C7">
          <w:rPr>
            <w:rStyle w:val="Hyperlink"/>
            <w:noProof/>
          </w:rPr>
          <w:t>Crystal Reports</w:t>
        </w:r>
        <w:r w:rsidR="00855280" w:rsidRPr="00E123C7">
          <w:rPr>
            <w:rStyle w:val="Hyperlink"/>
            <w:noProof/>
          </w:rPr>
          <w:sym w:font="Symbol" w:char="F0D4"/>
        </w:r>
        <w:r w:rsidR="00855280" w:rsidRPr="00E123C7">
          <w:rPr>
            <w:rStyle w:val="Hyperlink"/>
            <w:noProof/>
          </w:rPr>
          <w:t xml:space="preserve"> Tutorial: Single Template</w:t>
        </w:r>
        <w:r w:rsidR="00855280">
          <w:rPr>
            <w:noProof/>
            <w:webHidden/>
          </w:rPr>
          <w:tab/>
        </w:r>
        <w:r w:rsidR="00855280">
          <w:rPr>
            <w:noProof/>
            <w:webHidden/>
          </w:rPr>
          <w:fldChar w:fldCharType="begin"/>
        </w:r>
        <w:r w:rsidR="00855280">
          <w:rPr>
            <w:noProof/>
            <w:webHidden/>
          </w:rPr>
          <w:instrText xml:space="preserve"> PAGEREF _Toc181088311 \h </w:instrText>
        </w:r>
        <w:r w:rsidR="00855280">
          <w:rPr>
            <w:noProof/>
            <w:webHidden/>
          </w:rPr>
        </w:r>
        <w:r w:rsidR="00855280">
          <w:rPr>
            <w:noProof/>
            <w:webHidden/>
          </w:rPr>
          <w:fldChar w:fldCharType="separate"/>
        </w:r>
        <w:r w:rsidR="00855280">
          <w:rPr>
            <w:noProof/>
            <w:webHidden/>
          </w:rPr>
          <w:t>4</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12" w:history="1">
        <w:r w:rsidR="00855280" w:rsidRPr="00E123C7">
          <w:rPr>
            <w:rStyle w:val="Hyperlink"/>
            <w:noProof/>
          </w:rPr>
          <w:t>1.1</w:t>
        </w:r>
        <w:r w:rsidR="00855280">
          <w:rPr>
            <w:rFonts w:eastAsia="Batang"/>
            <w:smallCaps w:val="0"/>
            <w:noProof/>
            <w:sz w:val="24"/>
            <w:szCs w:val="24"/>
            <w:lang w:eastAsia="ko-KR"/>
          </w:rPr>
          <w:tab/>
        </w:r>
        <w:r w:rsidR="00855280" w:rsidRPr="00E123C7">
          <w:rPr>
            <w:rStyle w:val="Hyperlink"/>
            <w:noProof/>
          </w:rPr>
          <w:t>Install Crystal Reports XI Developer Edition</w:t>
        </w:r>
        <w:r w:rsidR="00855280">
          <w:rPr>
            <w:noProof/>
            <w:webHidden/>
          </w:rPr>
          <w:tab/>
        </w:r>
        <w:r w:rsidR="00855280">
          <w:rPr>
            <w:noProof/>
            <w:webHidden/>
          </w:rPr>
          <w:fldChar w:fldCharType="begin"/>
        </w:r>
        <w:r w:rsidR="00855280">
          <w:rPr>
            <w:noProof/>
            <w:webHidden/>
          </w:rPr>
          <w:instrText xml:space="preserve"> PAGEREF _Toc181088312 \h </w:instrText>
        </w:r>
        <w:r w:rsidR="00855280">
          <w:rPr>
            <w:noProof/>
            <w:webHidden/>
          </w:rPr>
        </w:r>
        <w:r w:rsidR="00855280">
          <w:rPr>
            <w:noProof/>
            <w:webHidden/>
          </w:rPr>
          <w:fldChar w:fldCharType="separate"/>
        </w:r>
        <w:r w:rsidR="00855280">
          <w:rPr>
            <w:noProof/>
            <w:webHidden/>
          </w:rPr>
          <w:t>4</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13" w:history="1">
        <w:r w:rsidR="00855280" w:rsidRPr="00E123C7">
          <w:rPr>
            <w:rStyle w:val="Hyperlink"/>
            <w:noProof/>
          </w:rPr>
          <w:t>1.1.1</w:t>
        </w:r>
        <w:r w:rsidR="00855280">
          <w:rPr>
            <w:rFonts w:eastAsia="Batang"/>
            <w:i w:val="0"/>
            <w:iCs w:val="0"/>
            <w:noProof/>
            <w:sz w:val="24"/>
            <w:szCs w:val="24"/>
            <w:lang w:eastAsia="ko-KR"/>
          </w:rPr>
          <w:tab/>
        </w:r>
        <w:r w:rsidR="00855280" w:rsidRPr="00E123C7">
          <w:rPr>
            <w:rStyle w:val="Hyperlink"/>
            <w:noProof/>
          </w:rPr>
          <w:t>Installation Notes</w:t>
        </w:r>
        <w:r w:rsidR="00855280">
          <w:rPr>
            <w:noProof/>
            <w:webHidden/>
          </w:rPr>
          <w:tab/>
        </w:r>
        <w:r w:rsidR="00855280">
          <w:rPr>
            <w:noProof/>
            <w:webHidden/>
          </w:rPr>
          <w:fldChar w:fldCharType="begin"/>
        </w:r>
        <w:r w:rsidR="00855280">
          <w:rPr>
            <w:noProof/>
            <w:webHidden/>
          </w:rPr>
          <w:instrText xml:space="preserve"> PAGEREF _Toc181088313 \h </w:instrText>
        </w:r>
        <w:r w:rsidR="00855280">
          <w:rPr>
            <w:noProof/>
            <w:webHidden/>
          </w:rPr>
        </w:r>
        <w:r w:rsidR="00855280">
          <w:rPr>
            <w:noProof/>
            <w:webHidden/>
          </w:rPr>
          <w:fldChar w:fldCharType="separate"/>
        </w:r>
        <w:r w:rsidR="00855280">
          <w:rPr>
            <w:noProof/>
            <w:webHidden/>
          </w:rPr>
          <w:t>5</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14" w:history="1">
        <w:r w:rsidR="00855280" w:rsidRPr="00E123C7">
          <w:rPr>
            <w:rStyle w:val="Hyperlink"/>
            <w:noProof/>
          </w:rPr>
          <w:t>1.2</w:t>
        </w:r>
        <w:r w:rsidR="00855280">
          <w:rPr>
            <w:rFonts w:eastAsia="Batang"/>
            <w:smallCaps w:val="0"/>
            <w:noProof/>
            <w:sz w:val="24"/>
            <w:szCs w:val="24"/>
            <w:lang w:eastAsia="ko-KR"/>
          </w:rPr>
          <w:tab/>
        </w:r>
        <w:r w:rsidR="00855280" w:rsidRPr="00E123C7">
          <w:rPr>
            <w:rStyle w:val="Hyperlink"/>
            <w:noProof/>
          </w:rPr>
          <w:t>Create Report: Specify Data Sources</w:t>
        </w:r>
        <w:r w:rsidR="00855280">
          <w:rPr>
            <w:noProof/>
            <w:webHidden/>
          </w:rPr>
          <w:tab/>
        </w:r>
        <w:r w:rsidR="00855280">
          <w:rPr>
            <w:noProof/>
            <w:webHidden/>
          </w:rPr>
          <w:fldChar w:fldCharType="begin"/>
        </w:r>
        <w:r w:rsidR="00855280">
          <w:rPr>
            <w:noProof/>
            <w:webHidden/>
          </w:rPr>
          <w:instrText xml:space="preserve"> PAGEREF _Toc181088314 \h </w:instrText>
        </w:r>
        <w:r w:rsidR="00855280">
          <w:rPr>
            <w:noProof/>
            <w:webHidden/>
          </w:rPr>
        </w:r>
        <w:r w:rsidR="00855280">
          <w:rPr>
            <w:noProof/>
            <w:webHidden/>
          </w:rPr>
          <w:fldChar w:fldCharType="separate"/>
        </w:r>
        <w:r w:rsidR="00855280">
          <w:rPr>
            <w:noProof/>
            <w:webHidden/>
          </w:rPr>
          <w:t>7</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15" w:history="1">
        <w:r w:rsidR="00855280" w:rsidRPr="00E123C7">
          <w:rPr>
            <w:rStyle w:val="Hyperlink"/>
            <w:noProof/>
          </w:rPr>
          <w:t>1.2.1</w:t>
        </w:r>
        <w:r w:rsidR="00855280">
          <w:rPr>
            <w:rFonts w:eastAsia="Batang"/>
            <w:i w:val="0"/>
            <w:iCs w:val="0"/>
            <w:noProof/>
            <w:sz w:val="24"/>
            <w:szCs w:val="24"/>
            <w:lang w:eastAsia="ko-KR"/>
          </w:rPr>
          <w:tab/>
        </w:r>
        <w:r w:rsidR="00855280" w:rsidRPr="00E123C7">
          <w:rPr>
            <w:rStyle w:val="Hyperlink"/>
            <w:noProof/>
          </w:rPr>
          <w:t>Create New Report</w:t>
        </w:r>
        <w:r w:rsidR="00855280">
          <w:rPr>
            <w:noProof/>
            <w:webHidden/>
          </w:rPr>
          <w:tab/>
        </w:r>
        <w:r w:rsidR="00855280">
          <w:rPr>
            <w:noProof/>
            <w:webHidden/>
          </w:rPr>
          <w:fldChar w:fldCharType="begin"/>
        </w:r>
        <w:r w:rsidR="00855280">
          <w:rPr>
            <w:noProof/>
            <w:webHidden/>
          </w:rPr>
          <w:instrText xml:space="preserve"> PAGEREF _Toc181088315 \h </w:instrText>
        </w:r>
        <w:r w:rsidR="00855280">
          <w:rPr>
            <w:noProof/>
            <w:webHidden/>
          </w:rPr>
        </w:r>
        <w:r w:rsidR="00855280">
          <w:rPr>
            <w:noProof/>
            <w:webHidden/>
          </w:rPr>
          <w:fldChar w:fldCharType="separate"/>
        </w:r>
        <w:r w:rsidR="00855280">
          <w:rPr>
            <w:noProof/>
            <w:webHidden/>
          </w:rPr>
          <w:t>7</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16" w:history="1">
        <w:r w:rsidR="00855280" w:rsidRPr="00E123C7">
          <w:rPr>
            <w:rStyle w:val="Hyperlink"/>
            <w:noProof/>
          </w:rPr>
          <w:t>1.2.2</w:t>
        </w:r>
        <w:r w:rsidR="00855280">
          <w:rPr>
            <w:rFonts w:eastAsia="Batang"/>
            <w:i w:val="0"/>
            <w:iCs w:val="0"/>
            <w:noProof/>
            <w:sz w:val="24"/>
            <w:szCs w:val="24"/>
            <w:lang w:eastAsia="ko-KR"/>
          </w:rPr>
          <w:tab/>
        </w:r>
        <w:r w:rsidR="00855280" w:rsidRPr="00E123C7">
          <w:rPr>
            <w:rStyle w:val="Hyperlink"/>
            <w:noProof/>
          </w:rPr>
          <w:t>Define Data Source</w:t>
        </w:r>
        <w:r w:rsidR="00855280">
          <w:rPr>
            <w:noProof/>
            <w:webHidden/>
          </w:rPr>
          <w:tab/>
        </w:r>
        <w:r w:rsidR="00855280">
          <w:rPr>
            <w:noProof/>
            <w:webHidden/>
          </w:rPr>
          <w:fldChar w:fldCharType="begin"/>
        </w:r>
        <w:r w:rsidR="00855280">
          <w:rPr>
            <w:noProof/>
            <w:webHidden/>
          </w:rPr>
          <w:instrText xml:space="preserve"> PAGEREF _Toc181088316 \h </w:instrText>
        </w:r>
        <w:r w:rsidR="00855280">
          <w:rPr>
            <w:noProof/>
            <w:webHidden/>
          </w:rPr>
        </w:r>
        <w:r w:rsidR="00855280">
          <w:rPr>
            <w:noProof/>
            <w:webHidden/>
          </w:rPr>
          <w:fldChar w:fldCharType="separate"/>
        </w:r>
        <w:r w:rsidR="00855280">
          <w:rPr>
            <w:noProof/>
            <w:webHidden/>
          </w:rPr>
          <w:t>7</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17" w:history="1">
        <w:r w:rsidR="00855280" w:rsidRPr="00E123C7">
          <w:rPr>
            <w:rStyle w:val="Hyperlink"/>
            <w:noProof/>
          </w:rPr>
          <w:t>1.3</w:t>
        </w:r>
        <w:r w:rsidR="00855280">
          <w:rPr>
            <w:rFonts w:eastAsia="Batang"/>
            <w:smallCaps w:val="0"/>
            <w:noProof/>
            <w:sz w:val="24"/>
            <w:szCs w:val="24"/>
            <w:lang w:eastAsia="ko-KR"/>
          </w:rPr>
          <w:tab/>
        </w:r>
        <w:r w:rsidR="00855280" w:rsidRPr="00E123C7">
          <w:rPr>
            <w:rStyle w:val="Hyperlink"/>
            <w:noProof/>
          </w:rPr>
          <w:t>Create Report: Specify Data Elements</w:t>
        </w:r>
        <w:r w:rsidR="00855280">
          <w:rPr>
            <w:noProof/>
            <w:webHidden/>
          </w:rPr>
          <w:tab/>
        </w:r>
        <w:r w:rsidR="00855280">
          <w:rPr>
            <w:noProof/>
            <w:webHidden/>
          </w:rPr>
          <w:fldChar w:fldCharType="begin"/>
        </w:r>
        <w:r w:rsidR="00855280">
          <w:rPr>
            <w:noProof/>
            <w:webHidden/>
          </w:rPr>
          <w:instrText xml:space="preserve"> PAGEREF _Toc181088317 \h </w:instrText>
        </w:r>
        <w:r w:rsidR="00855280">
          <w:rPr>
            <w:noProof/>
            <w:webHidden/>
          </w:rPr>
        </w:r>
        <w:r w:rsidR="00855280">
          <w:rPr>
            <w:noProof/>
            <w:webHidden/>
          </w:rPr>
          <w:fldChar w:fldCharType="separate"/>
        </w:r>
        <w:r w:rsidR="00855280">
          <w:rPr>
            <w:noProof/>
            <w:webHidden/>
          </w:rPr>
          <w:t>13</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18" w:history="1">
        <w:r w:rsidR="00855280" w:rsidRPr="00E123C7">
          <w:rPr>
            <w:rStyle w:val="Hyperlink"/>
            <w:noProof/>
          </w:rPr>
          <w:t>1.4</w:t>
        </w:r>
        <w:r w:rsidR="00855280">
          <w:rPr>
            <w:rFonts w:eastAsia="Batang"/>
            <w:smallCaps w:val="0"/>
            <w:noProof/>
            <w:sz w:val="24"/>
            <w:szCs w:val="24"/>
            <w:lang w:eastAsia="ko-KR"/>
          </w:rPr>
          <w:tab/>
        </w:r>
        <w:r w:rsidR="00855280" w:rsidRPr="00E123C7">
          <w:rPr>
            <w:rStyle w:val="Hyperlink"/>
            <w:noProof/>
          </w:rPr>
          <w:t>Create Report: Report Layout</w:t>
        </w:r>
        <w:r w:rsidR="00855280">
          <w:rPr>
            <w:noProof/>
            <w:webHidden/>
          </w:rPr>
          <w:tab/>
        </w:r>
        <w:r w:rsidR="00855280">
          <w:rPr>
            <w:noProof/>
            <w:webHidden/>
          </w:rPr>
          <w:fldChar w:fldCharType="begin"/>
        </w:r>
        <w:r w:rsidR="00855280">
          <w:rPr>
            <w:noProof/>
            <w:webHidden/>
          </w:rPr>
          <w:instrText xml:space="preserve"> PAGEREF _Toc181088318 \h </w:instrText>
        </w:r>
        <w:r w:rsidR="00855280">
          <w:rPr>
            <w:noProof/>
            <w:webHidden/>
          </w:rPr>
        </w:r>
        <w:r w:rsidR="00855280">
          <w:rPr>
            <w:noProof/>
            <w:webHidden/>
          </w:rPr>
          <w:fldChar w:fldCharType="separate"/>
        </w:r>
        <w:r w:rsidR="00855280">
          <w:rPr>
            <w:noProof/>
            <w:webHidden/>
          </w:rPr>
          <w:t>19</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19" w:history="1">
        <w:r w:rsidR="00855280" w:rsidRPr="00E123C7">
          <w:rPr>
            <w:rStyle w:val="Hyperlink"/>
            <w:noProof/>
          </w:rPr>
          <w:t>1.4.1</w:t>
        </w:r>
        <w:r w:rsidR="00855280">
          <w:rPr>
            <w:rFonts w:eastAsia="Batang"/>
            <w:i w:val="0"/>
            <w:iCs w:val="0"/>
            <w:noProof/>
            <w:sz w:val="24"/>
            <w:szCs w:val="24"/>
            <w:lang w:eastAsia="ko-KR"/>
          </w:rPr>
          <w:tab/>
        </w:r>
        <w:r w:rsidR="00855280" w:rsidRPr="00E123C7">
          <w:rPr>
            <w:rStyle w:val="Hyperlink"/>
            <w:noProof/>
          </w:rPr>
          <w:t>Blank Layout Screen</w:t>
        </w:r>
        <w:r w:rsidR="00855280">
          <w:rPr>
            <w:noProof/>
            <w:webHidden/>
          </w:rPr>
          <w:tab/>
        </w:r>
        <w:r w:rsidR="00855280">
          <w:rPr>
            <w:noProof/>
            <w:webHidden/>
          </w:rPr>
          <w:fldChar w:fldCharType="begin"/>
        </w:r>
        <w:r w:rsidR="00855280">
          <w:rPr>
            <w:noProof/>
            <w:webHidden/>
          </w:rPr>
          <w:instrText xml:space="preserve"> PAGEREF _Toc181088319 \h </w:instrText>
        </w:r>
        <w:r w:rsidR="00855280">
          <w:rPr>
            <w:noProof/>
            <w:webHidden/>
          </w:rPr>
        </w:r>
        <w:r w:rsidR="00855280">
          <w:rPr>
            <w:noProof/>
            <w:webHidden/>
          </w:rPr>
          <w:fldChar w:fldCharType="separate"/>
        </w:r>
        <w:r w:rsidR="00855280">
          <w:rPr>
            <w:noProof/>
            <w:webHidden/>
          </w:rPr>
          <w:t>19</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20" w:history="1">
        <w:r w:rsidR="00855280" w:rsidRPr="00E123C7">
          <w:rPr>
            <w:rStyle w:val="Hyperlink"/>
            <w:noProof/>
          </w:rPr>
          <w:t>1.4.2</w:t>
        </w:r>
        <w:r w:rsidR="00855280">
          <w:rPr>
            <w:rFonts w:eastAsia="Batang"/>
            <w:i w:val="0"/>
            <w:iCs w:val="0"/>
            <w:noProof/>
            <w:sz w:val="24"/>
            <w:szCs w:val="24"/>
            <w:lang w:eastAsia="ko-KR"/>
          </w:rPr>
          <w:tab/>
        </w:r>
        <w:r w:rsidR="00855280" w:rsidRPr="00E123C7">
          <w:rPr>
            <w:rStyle w:val="Hyperlink"/>
            <w:noProof/>
          </w:rPr>
          <w:t>Step 1: Add Group For Template ID and Activation ID</w:t>
        </w:r>
        <w:r w:rsidR="00855280">
          <w:rPr>
            <w:noProof/>
            <w:webHidden/>
          </w:rPr>
          <w:tab/>
        </w:r>
        <w:r w:rsidR="00855280">
          <w:rPr>
            <w:noProof/>
            <w:webHidden/>
          </w:rPr>
          <w:fldChar w:fldCharType="begin"/>
        </w:r>
        <w:r w:rsidR="00855280">
          <w:rPr>
            <w:noProof/>
            <w:webHidden/>
          </w:rPr>
          <w:instrText xml:space="preserve"> PAGEREF _Toc181088320 \h </w:instrText>
        </w:r>
        <w:r w:rsidR="00855280">
          <w:rPr>
            <w:noProof/>
            <w:webHidden/>
          </w:rPr>
        </w:r>
        <w:r w:rsidR="00855280">
          <w:rPr>
            <w:noProof/>
            <w:webHidden/>
          </w:rPr>
          <w:fldChar w:fldCharType="separate"/>
        </w:r>
        <w:r w:rsidR="00855280">
          <w:rPr>
            <w:noProof/>
            <w:webHidden/>
          </w:rPr>
          <w:t>20</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21" w:history="1">
        <w:r w:rsidR="00855280" w:rsidRPr="00E123C7">
          <w:rPr>
            <w:rStyle w:val="Hyperlink"/>
            <w:noProof/>
          </w:rPr>
          <w:t>1.4.3</w:t>
        </w:r>
        <w:r w:rsidR="00855280">
          <w:rPr>
            <w:rFonts w:eastAsia="Batang"/>
            <w:i w:val="0"/>
            <w:iCs w:val="0"/>
            <w:noProof/>
            <w:sz w:val="24"/>
            <w:szCs w:val="24"/>
            <w:lang w:eastAsia="ko-KR"/>
          </w:rPr>
          <w:tab/>
        </w:r>
        <w:r w:rsidR="00855280" w:rsidRPr="00E123C7">
          <w:rPr>
            <w:rStyle w:val="Hyperlink"/>
            <w:noProof/>
          </w:rPr>
          <w:t>Step 2: Add Grid Data</w:t>
        </w:r>
        <w:r w:rsidR="00855280">
          <w:rPr>
            <w:noProof/>
            <w:webHidden/>
          </w:rPr>
          <w:tab/>
        </w:r>
        <w:r w:rsidR="00855280">
          <w:rPr>
            <w:noProof/>
            <w:webHidden/>
          </w:rPr>
          <w:fldChar w:fldCharType="begin"/>
        </w:r>
        <w:r w:rsidR="00855280">
          <w:rPr>
            <w:noProof/>
            <w:webHidden/>
          </w:rPr>
          <w:instrText xml:space="preserve"> PAGEREF _Toc181088321 \h </w:instrText>
        </w:r>
        <w:r w:rsidR="00855280">
          <w:rPr>
            <w:noProof/>
            <w:webHidden/>
          </w:rPr>
        </w:r>
        <w:r w:rsidR="00855280">
          <w:rPr>
            <w:noProof/>
            <w:webHidden/>
          </w:rPr>
          <w:fldChar w:fldCharType="separate"/>
        </w:r>
        <w:r w:rsidR="00855280">
          <w:rPr>
            <w:noProof/>
            <w:webHidden/>
          </w:rPr>
          <w:t>23</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22" w:history="1">
        <w:r w:rsidR="00855280" w:rsidRPr="00E123C7">
          <w:rPr>
            <w:rStyle w:val="Hyperlink"/>
            <w:noProof/>
          </w:rPr>
          <w:t>1.4.4</w:t>
        </w:r>
        <w:r w:rsidR="00855280">
          <w:rPr>
            <w:rFonts w:eastAsia="Batang"/>
            <w:i w:val="0"/>
            <w:iCs w:val="0"/>
            <w:noProof/>
            <w:sz w:val="24"/>
            <w:szCs w:val="24"/>
            <w:lang w:eastAsia="ko-KR"/>
          </w:rPr>
          <w:tab/>
        </w:r>
        <w:r w:rsidR="00855280" w:rsidRPr="00E123C7">
          <w:rPr>
            <w:rStyle w:val="Hyperlink"/>
            <w:noProof/>
          </w:rPr>
          <w:t>Step 3: Add Message Text</w:t>
        </w:r>
        <w:r w:rsidR="00855280">
          <w:rPr>
            <w:noProof/>
            <w:webHidden/>
          </w:rPr>
          <w:tab/>
        </w:r>
        <w:r w:rsidR="00855280">
          <w:rPr>
            <w:noProof/>
            <w:webHidden/>
          </w:rPr>
          <w:fldChar w:fldCharType="begin"/>
        </w:r>
        <w:r w:rsidR="00855280">
          <w:rPr>
            <w:noProof/>
            <w:webHidden/>
          </w:rPr>
          <w:instrText xml:space="preserve"> PAGEREF _Toc181088322 \h </w:instrText>
        </w:r>
        <w:r w:rsidR="00855280">
          <w:rPr>
            <w:noProof/>
            <w:webHidden/>
          </w:rPr>
        </w:r>
        <w:r w:rsidR="00855280">
          <w:rPr>
            <w:noProof/>
            <w:webHidden/>
          </w:rPr>
          <w:fldChar w:fldCharType="separate"/>
        </w:r>
        <w:r w:rsidR="00855280">
          <w:rPr>
            <w:noProof/>
            <w:webHidden/>
          </w:rPr>
          <w:t>24</w:t>
        </w:r>
        <w:r w:rsidR="00855280">
          <w:rPr>
            <w:noProof/>
            <w:webHidden/>
          </w:rPr>
          <w:fldChar w:fldCharType="end"/>
        </w:r>
      </w:hyperlink>
    </w:p>
    <w:p w:rsidR="00855280" w:rsidRDefault="008C0FE4">
      <w:pPr>
        <w:pStyle w:val="TOC1"/>
        <w:tabs>
          <w:tab w:val="left" w:pos="480"/>
          <w:tab w:val="right" w:leader="dot" w:pos="10070"/>
        </w:tabs>
        <w:rPr>
          <w:rFonts w:eastAsia="Batang"/>
          <w:b w:val="0"/>
          <w:bCs w:val="0"/>
          <w:caps w:val="0"/>
          <w:noProof/>
          <w:sz w:val="24"/>
          <w:szCs w:val="24"/>
          <w:lang w:eastAsia="ko-KR"/>
        </w:rPr>
      </w:pPr>
      <w:hyperlink w:anchor="_Toc181088323" w:history="1">
        <w:r w:rsidR="00855280" w:rsidRPr="00E123C7">
          <w:rPr>
            <w:rStyle w:val="Hyperlink"/>
            <w:noProof/>
          </w:rPr>
          <w:t>2.</w:t>
        </w:r>
        <w:r w:rsidR="00855280">
          <w:rPr>
            <w:rFonts w:eastAsia="Batang"/>
            <w:b w:val="0"/>
            <w:bCs w:val="0"/>
            <w:caps w:val="0"/>
            <w:noProof/>
            <w:sz w:val="24"/>
            <w:szCs w:val="24"/>
            <w:lang w:eastAsia="ko-KR"/>
          </w:rPr>
          <w:tab/>
        </w:r>
        <w:r w:rsidR="00855280" w:rsidRPr="00E123C7">
          <w:rPr>
            <w:rStyle w:val="Hyperlink"/>
            <w:noProof/>
          </w:rPr>
          <w:t>Crystal Reports</w:t>
        </w:r>
        <w:r w:rsidR="00855280" w:rsidRPr="00E123C7">
          <w:rPr>
            <w:rStyle w:val="Hyperlink"/>
            <w:noProof/>
          </w:rPr>
          <w:sym w:font="Symbol" w:char="F0D4"/>
        </w:r>
        <w:r w:rsidR="00855280" w:rsidRPr="00E123C7">
          <w:rPr>
            <w:rStyle w:val="Hyperlink"/>
            <w:noProof/>
          </w:rPr>
          <w:t xml:space="preserve"> Tutorial: Multiple Templates</w:t>
        </w:r>
        <w:r w:rsidR="00855280">
          <w:rPr>
            <w:noProof/>
            <w:webHidden/>
          </w:rPr>
          <w:tab/>
        </w:r>
        <w:r w:rsidR="00855280">
          <w:rPr>
            <w:noProof/>
            <w:webHidden/>
          </w:rPr>
          <w:fldChar w:fldCharType="begin"/>
        </w:r>
        <w:r w:rsidR="00855280">
          <w:rPr>
            <w:noProof/>
            <w:webHidden/>
          </w:rPr>
          <w:instrText xml:space="preserve"> PAGEREF _Toc181088323 \h </w:instrText>
        </w:r>
        <w:r w:rsidR="00855280">
          <w:rPr>
            <w:noProof/>
            <w:webHidden/>
          </w:rPr>
        </w:r>
        <w:r w:rsidR="00855280">
          <w:rPr>
            <w:noProof/>
            <w:webHidden/>
          </w:rPr>
          <w:fldChar w:fldCharType="separate"/>
        </w:r>
        <w:r w:rsidR="00855280">
          <w:rPr>
            <w:noProof/>
            <w:webHidden/>
          </w:rPr>
          <w:t>26</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24" w:history="1">
        <w:r w:rsidR="00855280" w:rsidRPr="00E123C7">
          <w:rPr>
            <w:rStyle w:val="Hyperlink"/>
            <w:noProof/>
          </w:rPr>
          <w:t>2.1</w:t>
        </w:r>
        <w:r w:rsidR="00855280">
          <w:rPr>
            <w:rFonts w:eastAsia="Batang"/>
            <w:smallCaps w:val="0"/>
            <w:noProof/>
            <w:sz w:val="24"/>
            <w:szCs w:val="24"/>
            <w:lang w:eastAsia="ko-KR"/>
          </w:rPr>
          <w:tab/>
        </w:r>
        <w:r w:rsidR="00855280" w:rsidRPr="00E123C7">
          <w:rPr>
            <w:rStyle w:val="Hyperlink"/>
            <w:noProof/>
          </w:rPr>
          <w:t>Multiple Template Reports: Overview</w:t>
        </w:r>
        <w:r w:rsidR="00855280">
          <w:rPr>
            <w:noProof/>
            <w:webHidden/>
          </w:rPr>
          <w:tab/>
        </w:r>
        <w:r w:rsidR="00855280">
          <w:rPr>
            <w:noProof/>
            <w:webHidden/>
          </w:rPr>
          <w:fldChar w:fldCharType="begin"/>
        </w:r>
        <w:r w:rsidR="00855280">
          <w:rPr>
            <w:noProof/>
            <w:webHidden/>
          </w:rPr>
          <w:instrText xml:space="preserve"> PAGEREF _Toc181088324 \h </w:instrText>
        </w:r>
        <w:r w:rsidR="00855280">
          <w:rPr>
            <w:noProof/>
            <w:webHidden/>
          </w:rPr>
        </w:r>
        <w:r w:rsidR="00855280">
          <w:rPr>
            <w:noProof/>
            <w:webHidden/>
          </w:rPr>
          <w:fldChar w:fldCharType="separate"/>
        </w:r>
        <w:r w:rsidR="00855280">
          <w:rPr>
            <w:noProof/>
            <w:webHidden/>
          </w:rPr>
          <w:t>26</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25" w:history="1">
        <w:r w:rsidR="00855280" w:rsidRPr="00E123C7">
          <w:rPr>
            <w:rStyle w:val="Hyperlink"/>
            <w:noProof/>
          </w:rPr>
          <w:t>2.2</w:t>
        </w:r>
        <w:r w:rsidR="00855280">
          <w:rPr>
            <w:rFonts w:eastAsia="Batang"/>
            <w:smallCaps w:val="0"/>
            <w:noProof/>
            <w:sz w:val="24"/>
            <w:szCs w:val="24"/>
            <w:lang w:eastAsia="ko-KR"/>
          </w:rPr>
          <w:tab/>
        </w:r>
        <w:r w:rsidR="00855280" w:rsidRPr="00E123C7">
          <w:rPr>
            <w:rStyle w:val="Hyperlink"/>
            <w:noProof/>
          </w:rPr>
          <w:t>Create Report: Specify Data Sources</w:t>
        </w:r>
        <w:r w:rsidR="00855280">
          <w:rPr>
            <w:noProof/>
            <w:webHidden/>
          </w:rPr>
          <w:tab/>
        </w:r>
        <w:r w:rsidR="00855280">
          <w:rPr>
            <w:noProof/>
            <w:webHidden/>
          </w:rPr>
          <w:fldChar w:fldCharType="begin"/>
        </w:r>
        <w:r w:rsidR="00855280">
          <w:rPr>
            <w:noProof/>
            <w:webHidden/>
          </w:rPr>
          <w:instrText xml:space="preserve"> PAGEREF _Toc181088325 \h </w:instrText>
        </w:r>
        <w:r w:rsidR="00855280">
          <w:rPr>
            <w:noProof/>
            <w:webHidden/>
          </w:rPr>
        </w:r>
        <w:r w:rsidR="00855280">
          <w:rPr>
            <w:noProof/>
            <w:webHidden/>
          </w:rPr>
          <w:fldChar w:fldCharType="separate"/>
        </w:r>
        <w:r w:rsidR="00855280">
          <w:rPr>
            <w:noProof/>
            <w:webHidden/>
          </w:rPr>
          <w:t>27</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26" w:history="1">
        <w:r w:rsidR="00855280" w:rsidRPr="00E123C7">
          <w:rPr>
            <w:rStyle w:val="Hyperlink"/>
            <w:noProof/>
          </w:rPr>
          <w:t>2.2.1</w:t>
        </w:r>
        <w:r w:rsidR="00855280">
          <w:rPr>
            <w:rFonts w:eastAsia="Batang"/>
            <w:i w:val="0"/>
            <w:iCs w:val="0"/>
            <w:noProof/>
            <w:sz w:val="24"/>
            <w:szCs w:val="24"/>
            <w:lang w:eastAsia="ko-KR"/>
          </w:rPr>
          <w:tab/>
        </w:r>
        <w:r w:rsidR="00855280" w:rsidRPr="00E123C7">
          <w:rPr>
            <w:rStyle w:val="Hyperlink"/>
            <w:noProof/>
          </w:rPr>
          <w:t>Define Data Source</w:t>
        </w:r>
        <w:r w:rsidR="00855280">
          <w:rPr>
            <w:noProof/>
            <w:webHidden/>
          </w:rPr>
          <w:tab/>
        </w:r>
        <w:r w:rsidR="00855280">
          <w:rPr>
            <w:noProof/>
            <w:webHidden/>
          </w:rPr>
          <w:fldChar w:fldCharType="begin"/>
        </w:r>
        <w:r w:rsidR="00855280">
          <w:rPr>
            <w:noProof/>
            <w:webHidden/>
          </w:rPr>
          <w:instrText xml:space="preserve"> PAGEREF _Toc181088326 \h </w:instrText>
        </w:r>
        <w:r w:rsidR="00855280">
          <w:rPr>
            <w:noProof/>
            <w:webHidden/>
          </w:rPr>
        </w:r>
        <w:r w:rsidR="00855280">
          <w:rPr>
            <w:noProof/>
            <w:webHidden/>
          </w:rPr>
          <w:fldChar w:fldCharType="separate"/>
        </w:r>
        <w:r w:rsidR="00855280">
          <w:rPr>
            <w:noProof/>
            <w:webHidden/>
          </w:rPr>
          <w:t>27</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27" w:history="1">
        <w:r w:rsidR="00855280" w:rsidRPr="00E123C7">
          <w:rPr>
            <w:rStyle w:val="Hyperlink"/>
            <w:noProof/>
          </w:rPr>
          <w:t>2.3</w:t>
        </w:r>
        <w:r w:rsidR="00855280">
          <w:rPr>
            <w:rFonts w:eastAsia="Batang"/>
            <w:smallCaps w:val="0"/>
            <w:noProof/>
            <w:sz w:val="24"/>
            <w:szCs w:val="24"/>
            <w:lang w:eastAsia="ko-KR"/>
          </w:rPr>
          <w:tab/>
        </w:r>
        <w:r w:rsidR="00855280" w:rsidRPr="00E123C7">
          <w:rPr>
            <w:rStyle w:val="Hyperlink"/>
            <w:noProof/>
          </w:rPr>
          <w:t>Create Report: Specify Data Elements</w:t>
        </w:r>
        <w:r w:rsidR="00855280">
          <w:rPr>
            <w:noProof/>
            <w:webHidden/>
          </w:rPr>
          <w:tab/>
        </w:r>
        <w:r w:rsidR="00855280">
          <w:rPr>
            <w:noProof/>
            <w:webHidden/>
          </w:rPr>
          <w:fldChar w:fldCharType="begin"/>
        </w:r>
        <w:r w:rsidR="00855280">
          <w:rPr>
            <w:noProof/>
            <w:webHidden/>
          </w:rPr>
          <w:instrText xml:space="preserve"> PAGEREF _Toc181088327 \h </w:instrText>
        </w:r>
        <w:r w:rsidR="00855280">
          <w:rPr>
            <w:noProof/>
            <w:webHidden/>
          </w:rPr>
        </w:r>
        <w:r w:rsidR="00855280">
          <w:rPr>
            <w:noProof/>
            <w:webHidden/>
          </w:rPr>
          <w:fldChar w:fldCharType="separate"/>
        </w:r>
        <w:r w:rsidR="00855280">
          <w:rPr>
            <w:noProof/>
            <w:webHidden/>
          </w:rPr>
          <w:t>30</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28" w:history="1">
        <w:r w:rsidR="00855280" w:rsidRPr="00E123C7">
          <w:rPr>
            <w:rStyle w:val="Hyperlink"/>
            <w:noProof/>
          </w:rPr>
          <w:t>2.4</w:t>
        </w:r>
        <w:r w:rsidR="00855280">
          <w:rPr>
            <w:rFonts w:eastAsia="Batang"/>
            <w:smallCaps w:val="0"/>
            <w:noProof/>
            <w:sz w:val="24"/>
            <w:szCs w:val="24"/>
            <w:lang w:eastAsia="ko-KR"/>
          </w:rPr>
          <w:tab/>
        </w:r>
        <w:r w:rsidR="00855280" w:rsidRPr="00E123C7">
          <w:rPr>
            <w:rStyle w:val="Hyperlink"/>
            <w:noProof/>
          </w:rPr>
          <w:t>Create Report: Current Rate Adjusters</w:t>
        </w:r>
        <w:r w:rsidR="00855280">
          <w:rPr>
            <w:noProof/>
            <w:webHidden/>
          </w:rPr>
          <w:tab/>
        </w:r>
        <w:r w:rsidR="00855280">
          <w:rPr>
            <w:noProof/>
            <w:webHidden/>
          </w:rPr>
          <w:fldChar w:fldCharType="begin"/>
        </w:r>
        <w:r w:rsidR="00855280">
          <w:rPr>
            <w:noProof/>
            <w:webHidden/>
          </w:rPr>
          <w:instrText xml:space="preserve"> PAGEREF _Toc181088328 \h </w:instrText>
        </w:r>
        <w:r w:rsidR="00855280">
          <w:rPr>
            <w:noProof/>
            <w:webHidden/>
          </w:rPr>
        </w:r>
        <w:r w:rsidR="00855280">
          <w:rPr>
            <w:noProof/>
            <w:webHidden/>
          </w:rPr>
          <w:fldChar w:fldCharType="separate"/>
        </w:r>
        <w:r w:rsidR="00855280">
          <w:rPr>
            <w:noProof/>
            <w:webHidden/>
          </w:rPr>
          <w:t>33</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29" w:history="1">
        <w:r w:rsidR="00855280" w:rsidRPr="00E123C7">
          <w:rPr>
            <w:rStyle w:val="Hyperlink"/>
            <w:noProof/>
          </w:rPr>
          <w:t>2.4.1</w:t>
        </w:r>
        <w:r w:rsidR="00855280">
          <w:rPr>
            <w:rFonts w:eastAsia="Batang"/>
            <w:i w:val="0"/>
            <w:iCs w:val="0"/>
            <w:noProof/>
            <w:sz w:val="24"/>
            <w:szCs w:val="24"/>
            <w:lang w:eastAsia="ko-KR"/>
          </w:rPr>
          <w:tab/>
        </w:r>
        <w:r w:rsidR="00855280" w:rsidRPr="00E123C7">
          <w:rPr>
            <w:rStyle w:val="Hyperlink"/>
            <w:noProof/>
          </w:rPr>
          <w:t>Step 1: Add Group For Template and Activation</w:t>
        </w:r>
        <w:r w:rsidR="00855280">
          <w:rPr>
            <w:noProof/>
            <w:webHidden/>
          </w:rPr>
          <w:tab/>
        </w:r>
        <w:r w:rsidR="00855280">
          <w:rPr>
            <w:noProof/>
            <w:webHidden/>
          </w:rPr>
          <w:fldChar w:fldCharType="begin"/>
        </w:r>
        <w:r w:rsidR="00855280">
          <w:rPr>
            <w:noProof/>
            <w:webHidden/>
          </w:rPr>
          <w:instrText xml:space="preserve"> PAGEREF _Toc181088329 \h </w:instrText>
        </w:r>
        <w:r w:rsidR="00855280">
          <w:rPr>
            <w:noProof/>
            <w:webHidden/>
          </w:rPr>
        </w:r>
        <w:r w:rsidR="00855280">
          <w:rPr>
            <w:noProof/>
            <w:webHidden/>
          </w:rPr>
          <w:fldChar w:fldCharType="separate"/>
        </w:r>
        <w:r w:rsidR="00855280">
          <w:rPr>
            <w:noProof/>
            <w:webHidden/>
          </w:rPr>
          <w:t>33</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30" w:history="1">
        <w:r w:rsidR="00855280" w:rsidRPr="00E123C7">
          <w:rPr>
            <w:rStyle w:val="Hyperlink"/>
            <w:noProof/>
          </w:rPr>
          <w:t>2.4.2</w:t>
        </w:r>
        <w:r w:rsidR="00855280">
          <w:rPr>
            <w:rFonts w:eastAsia="Batang"/>
            <w:i w:val="0"/>
            <w:iCs w:val="0"/>
            <w:noProof/>
            <w:sz w:val="24"/>
            <w:szCs w:val="24"/>
            <w:lang w:eastAsia="ko-KR"/>
          </w:rPr>
          <w:tab/>
        </w:r>
        <w:r w:rsidR="00855280" w:rsidRPr="00E123C7">
          <w:rPr>
            <w:rStyle w:val="Hyperlink"/>
            <w:noProof/>
          </w:rPr>
          <w:t>Step 2: Add Grid Data</w:t>
        </w:r>
        <w:r w:rsidR="00855280">
          <w:rPr>
            <w:noProof/>
            <w:webHidden/>
          </w:rPr>
          <w:tab/>
        </w:r>
        <w:r w:rsidR="00855280">
          <w:rPr>
            <w:noProof/>
            <w:webHidden/>
          </w:rPr>
          <w:fldChar w:fldCharType="begin"/>
        </w:r>
        <w:r w:rsidR="00855280">
          <w:rPr>
            <w:noProof/>
            <w:webHidden/>
          </w:rPr>
          <w:instrText xml:space="preserve"> PAGEREF _Toc181088330 \h </w:instrText>
        </w:r>
        <w:r w:rsidR="00855280">
          <w:rPr>
            <w:noProof/>
            <w:webHidden/>
          </w:rPr>
        </w:r>
        <w:r w:rsidR="00855280">
          <w:rPr>
            <w:noProof/>
            <w:webHidden/>
          </w:rPr>
          <w:fldChar w:fldCharType="separate"/>
        </w:r>
        <w:r w:rsidR="00855280">
          <w:rPr>
            <w:noProof/>
            <w:webHidden/>
          </w:rPr>
          <w:t>34</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31" w:history="1">
        <w:r w:rsidR="00855280" w:rsidRPr="00E123C7">
          <w:rPr>
            <w:rStyle w:val="Hyperlink"/>
            <w:noProof/>
          </w:rPr>
          <w:t>2.4.3</w:t>
        </w:r>
        <w:r w:rsidR="00855280">
          <w:rPr>
            <w:rFonts w:eastAsia="Batang"/>
            <w:i w:val="0"/>
            <w:iCs w:val="0"/>
            <w:noProof/>
            <w:sz w:val="24"/>
            <w:szCs w:val="24"/>
            <w:lang w:eastAsia="ko-KR"/>
          </w:rPr>
          <w:tab/>
        </w:r>
        <w:r w:rsidR="00855280" w:rsidRPr="00E123C7">
          <w:rPr>
            <w:rStyle w:val="Hyperlink"/>
            <w:noProof/>
          </w:rPr>
          <w:t>Step 3: Add Filter Formula</w:t>
        </w:r>
        <w:r w:rsidR="00855280">
          <w:rPr>
            <w:noProof/>
            <w:webHidden/>
          </w:rPr>
          <w:tab/>
        </w:r>
        <w:r w:rsidR="00855280">
          <w:rPr>
            <w:noProof/>
            <w:webHidden/>
          </w:rPr>
          <w:fldChar w:fldCharType="begin"/>
        </w:r>
        <w:r w:rsidR="00855280">
          <w:rPr>
            <w:noProof/>
            <w:webHidden/>
          </w:rPr>
          <w:instrText xml:space="preserve"> PAGEREF _Toc181088331 \h </w:instrText>
        </w:r>
        <w:r w:rsidR="00855280">
          <w:rPr>
            <w:noProof/>
            <w:webHidden/>
          </w:rPr>
        </w:r>
        <w:r w:rsidR="00855280">
          <w:rPr>
            <w:noProof/>
            <w:webHidden/>
          </w:rPr>
          <w:fldChar w:fldCharType="separate"/>
        </w:r>
        <w:r w:rsidR="00855280">
          <w:rPr>
            <w:noProof/>
            <w:webHidden/>
          </w:rPr>
          <w:t>35</w:t>
        </w:r>
        <w:r w:rsidR="00855280">
          <w:rPr>
            <w:noProof/>
            <w:webHidden/>
          </w:rPr>
          <w:fldChar w:fldCharType="end"/>
        </w:r>
      </w:hyperlink>
    </w:p>
    <w:p w:rsidR="00855280" w:rsidRDefault="008C0FE4">
      <w:pPr>
        <w:pStyle w:val="TOC1"/>
        <w:tabs>
          <w:tab w:val="left" w:pos="480"/>
          <w:tab w:val="right" w:leader="dot" w:pos="10070"/>
        </w:tabs>
        <w:rPr>
          <w:rFonts w:eastAsia="Batang"/>
          <w:b w:val="0"/>
          <w:bCs w:val="0"/>
          <w:caps w:val="0"/>
          <w:noProof/>
          <w:sz w:val="24"/>
          <w:szCs w:val="24"/>
          <w:lang w:eastAsia="ko-KR"/>
        </w:rPr>
      </w:pPr>
      <w:hyperlink w:anchor="_Toc181088332" w:history="1">
        <w:r w:rsidR="00855280" w:rsidRPr="00E123C7">
          <w:rPr>
            <w:rStyle w:val="Hyperlink"/>
            <w:noProof/>
          </w:rPr>
          <w:t>3.</w:t>
        </w:r>
        <w:r w:rsidR="00855280">
          <w:rPr>
            <w:rFonts w:eastAsia="Batang"/>
            <w:b w:val="0"/>
            <w:bCs w:val="0"/>
            <w:caps w:val="0"/>
            <w:noProof/>
            <w:sz w:val="24"/>
            <w:szCs w:val="24"/>
            <w:lang w:eastAsia="ko-KR"/>
          </w:rPr>
          <w:tab/>
        </w:r>
        <w:r w:rsidR="00855280" w:rsidRPr="00E123C7">
          <w:rPr>
            <w:rStyle w:val="Hyperlink"/>
            <w:noProof/>
          </w:rPr>
          <w:t>Crystal Reports Tutorial:         Audit REport</w:t>
        </w:r>
        <w:r w:rsidR="00855280">
          <w:rPr>
            <w:noProof/>
            <w:webHidden/>
          </w:rPr>
          <w:tab/>
        </w:r>
        <w:r w:rsidR="00855280">
          <w:rPr>
            <w:noProof/>
            <w:webHidden/>
          </w:rPr>
          <w:fldChar w:fldCharType="begin"/>
        </w:r>
        <w:r w:rsidR="00855280">
          <w:rPr>
            <w:noProof/>
            <w:webHidden/>
          </w:rPr>
          <w:instrText xml:space="preserve"> PAGEREF _Toc181088332 \h </w:instrText>
        </w:r>
        <w:r w:rsidR="00855280">
          <w:rPr>
            <w:noProof/>
            <w:webHidden/>
          </w:rPr>
        </w:r>
        <w:r w:rsidR="00855280">
          <w:rPr>
            <w:noProof/>
            <w:webHidden/>
          </w:rPr>
          <w:fldChar w:fldCharType="separate"/>
        </w:r>
        <w:r w:rsidR="00855280">
          <w:rPr>
            <w:noProof/>
            <w:webHidden/>
          </w:rPr>
          <w:t>36</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33" w:history="1">
        <w:r w:rsidR="00855280" w:rsidRPr="00E123C7">
          <w:rPr>
            <w:rStyle w:val="Hyperlink"/>
            <w:noProof/>
          </w:rPr>
          <w:t>3.1</w:t>
        </w:r>
        <w:r w:rsidR="00855280">
          <w:rPr>
            <w:rFonts w:eastAsia="Batang"/>
            <w:smallCaps w:val="0"/>
            <w:noProof/>
            <w:sz w:val="24"/>
            <w:szCs w:val="24"/>
            <w:lang w:eastAsia="ko-KR"/>
          </w:rPr>
          <w:tab/>
        </w:r>
        <w:r w:rsidR="00855280" w:rsidRPr="00E123C7">
          <w:rPr>
            <w:rStyle w:val="Hyperlink"/>
            <w:noProof/>
          </w:rPr>
          <w:t>Audit Report Overview</w:t>
        </w:r>
        <w:r w:rsidR="00855280">
          <w:rPr>
            <w:noProof/>
            <w:webHidden/>
          </w:rPr>
          <w:tab/>
        </w:r>
        <w:r w:rsidR="00855280">
          <w:rPr>
            <w:noProof/>
            <w:webHidden/>
          </w:rPr>
          <w:fldChar w:fldCharType="begin"/>
        </w:r>
        <w:r w:rsidR="00855280">
          <w:rPr>
            <w:noProof/>
            <w:webHidden/>
          </w:rPr>
          <w:instrText xml:space="preserve"> PAGEREF _Toc181088333 \h </w:instrText>
        </w:r>
        <w:r w:rsidR="00855280">
          <w:rPr>
            <w:noProof/>
            <w:webHidden/>
          </w:rPr>
        </w:r>
        <w:r w:rsidR="00855280">
          <w:rPr>
            <w:noProof/>
            <w:webHidden/>
          </w:rPr>
          <w:fldChar w:fldCharType="separate"/>
        </w:r>
        <w:r w:rsidR="00855280">
          <w:rPr>
            <w:noProof/>
            <w:webHidden/>
          </w:rPr>
          <w:t>36</w:t>
        </w:r>
        <w:r w:rsidR="00855280">
          <w:rPr>
            <w:noProof/>
            <w:webHidden/>
          </w:rPr>
          <w:fldChar w:fldCharType="end"/>
        </w:r>
      </w:hyperlink>
    </w:p>
    <w:p w:rsidR="00855280" w:rsidRDefault="008C0FE4">
      <w:pPr>
        <w:pStyle w:val="TOC1"/>
        <w:tabs>
          <w:tab w:val="left" w:pos="480"/>
          <w:tab w:val="right" w:leader="dot" w:pos="10070"/>
        </w:tabs>
        <w:rPr>
          <w:rFonts w:eastAsia="Batang"/>
          <w:b w:val="0"/>
          <w:bCs w:val="0"/>
          <w:caps w:val="0"/>
          <w:noProof/>
          <w:sz w:val="24"/>
          <w:szCs w:val="24"/>
          <w:lang w:eastAsia="ko-KR"/>
        </w:rPr>
      </w:pPr>
      <w:hyperlink w:anchor="_Toc181088334" w:history="1">
        <w:r w:rsidR="00855280" w:rsidRPr="00E123C7">
          <w:rPr>
            <w:rStyle w:val="Hyperlink"/>
            <w:noProof/>
          </w:rPr>
          <w:t>4.</w:t>
        </w:r>
        <w:r w:rsidR="00855280">
          <w:rPr>
            <w:rFonts w:eastAsia="Batang"/>
            <w:b w:val="0"/>
            <w:bCs w:val="0"/>
            <w:caps w:val="0"/>
            <w:noProof/>
            <w:sz w:val="24"/>
            <w:szCs w:val="24"/>
            <w:lang w:eastAsia="ko-KR"/>
          </w:rPr>
          <w:tab/>
        </w:r>
        <w:r w:rsidR="00855280" w:rsidRPr="00E123C7">
          <w:rPr>
            <w:rStyle w:val="Hyperlink"/>
            <w:noProof/>
          </w:rPr>
          <w:t>Crystal Reports</w:t>
        </w:r>
        <w:r w:rsidR="00855280" w:rsidRPr="00E123C7">
          <w:rPr>
            <w:rStyle w:val="Hyperlink"/>
            <w:noProof/>
          </w:rPr>
          <w:sym w:font="Symbol" w:char="F0D4"/>
        </w:r>
        <w:r w:rsidR="00855280" w:rsidRPr="00E123C7">
          <w:rPr>
            <w:rStyle w:val="Hyperlink"/>
            <w:noProof/>
          </w:rPr>
          <w:t xml:space="preserve"> Interface to PowerEditor: Technical Reference</w:t>
        </w:r>
        <w:r w:rsidR="00855280">
          <w:rPr>
            <w:noProof/>
            <w:webHidden/>
          </w:rPr>
          <w:tab/>
        </w:r>
        <w:r w:rsidR="00855280">
          <w:rPr>
            <w:noProof/>
            <w:webHidden/>
          </w:rPr>
          <w:fldChar w:fldCharType="begin"/>
        </w:r>
        <w:r w:rsidR="00855280">
          <w:rPr>
            <w:noProof/>
            <w:webHidden/>
          </w:rPr>
          <w:instrText xml:space="preserve"> PAGEREF _Toc181088334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35" w:history="1">
        <w:r w:rsidR="00855280" w:rsidRPr="00E123C7">
          <w:rPr>
            <w:rStyle w:val="Hyperlink"/>
            <w:noProof/>
          </w:rPr>
          <w:t>4.1</w:t>
        </w:r>
        <w:r w:rsidR="00855280">
          <w:rPr>
            <w:rFonts w:eastAsia="Batang"/>
            <w:smallCaps w:val="0"/>
            <w:noProof/>
            <w:sz w:val="24"/>
            <w:szCs w:val="24"/>
            <w:lang w:eastAsia="ko-KR"/>
          </w:rPr>
          <w:tab/>
        </w:r>
        <w:r w:rsidR="00855280" w:rsidRPr="00E123C7">
          <w:rPr>
            <w:rStyle w:val="Hyperlink"/>
            <w:noProof/>
          </w:rPr>
          <w:t>Crystal Report Version Information</w:t>
        </w:r>
        <w:r w:rsidR="00855280">
          <w:rPr>
            <w:noProof/>
            <w:webHidden/>
          </w:rPr>
          <w:tab/>
        </w:r>
        <w:r w:rsidR="00855280">
          <w:rPr>
            <w:noProof/>
            <w:webHidden/>
          </w:rPr>
          <w:fldChar w:fldCharType="begin"/>
        </w:r>
        <w:r w:rsidR="00855280">
          <w:rPr>
            <w:noProof/>
            <w:webHidden/>
          </w:rPr>
          <w:instrText xml:space="preserve"> PAGEREF _Toc181088335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36" w:history="1">
        <w:r w:rsidR="00855280" w:rsidRPr="00E123C7">
          <w:rPr>
            <w:rStyle w:val="Hyperlink"/>
            <w:noProof/>
          </w:rPr>
          <w:t>4.2</w:t>
        </w:r>
        <w:r w:rsidR="00855280">
          <w:rPr>
            <w:rFonts w:eastAsia="Batang"/>
            <w:smallCaps w:val="0"/>
            <w:noProof/>
            <w:sz w:val="24"/>
            <w:szCs w:val="24"/>
            <w:lang w:eastAsia="ko-KR"/>
          </w:rPr>
          <w:tab/>
        </w:r>
        <w:r w:rsidR="00855280" w:rsidRPr="00E123C7">
          <w:rPr>
            <w:rStyle w:val="Hyperlink"/>
            <w:noProof/>
          </w:rPr>
          <w:t>Making Report Available to PowerEditor GUI</w:t>
        </w:r>
        <w:r w:rsidR="00855280">
          <w:rPr>
            <w:noProof/>
            <w:webHidden/>
          </w:rPr>
          <w:tab/>
        </w:r>
        <w:r w:rsidR="00855280">
          <w:rPr>
            <w:noProof/>
            <w:webHidden/>
          </w:rPr>
          <w:fldChar w:fldCharType="begin"/>
        </w:r>
        <w:r w:rsidR="00855280">
          <w:rPr>
            <w:noProof/>
            <w:webHidden/>
          </w:rPr>
          <w:instrText xml:space="preserve"> PAGEREF _Toc181088336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37" w:history="1">
        <w:r w:rsidR="00855280" w:rsidRPr="00E123C7">
          <w:rPr>
            <w:rStyle w:val="Hyperlink"/>
            <w:noProof/>
          </w:rPr>
          <w:t>4.3</w:t>
        </w:r>
        <w:r w:rsidR="00855280">
          <w:rPr>
            <w:rFonts w:eastAsia="Batang"/>
            <w:smallCaps w:val="0"/>
            <w:noProof/>
            <w:sz w:val="24"/>
            <w:szCs w:val="24"/>
            <w:lang w:eastAsia="ko-KR"/>
          </w:rPr>
          <w:tab/>
        </w:r>
        <w:r w:rsidR="00855280" w:rsidRPr="00E123C7">
          <w:rPr>
            <w:rStyle w:val="Hyperlink"/>
            <w:noProof/>
          </w:rPr>
          <w:t>Refreshing PowerEditor Data Within Crystal Reports Developer</w:t>
        </w:r>
        <w:r w:rsidR="00855280">
          <w:rPr>
            <w:noProof/>
            <w:webHidden/>
          </w:rPr>
          <w:tab/>
        </w:r>
        <w:r w:rsidR="00855280">
          <w:rPr>
            <w:noProof/>
            <w:webHidden/>
          </w:rPr>
          <w:fldChar w:fldCharType="begin"/>
        </w:r>
        <w:r w:rsidR="00855280">
          <w:rPr>
            <w:noProof/>
            <w:webHidden/>
          </w:rPr>
          <w:instrText xml:space="preserve"> PAGEREF _Toc181088337 \h </w:instrText>
        </w:r>
        <w:r w:rsidR="00855280">
          <w:rPr>
            <w:noProof/>
            <w:webHidden/>
          </w:rPr>
        </w:r>
        <w:r w:rsidR="00855280">
          <w:rPr>
            <w:noProof/>
            <w:webHidden/>
          </w:rPr>
          <w:fldChar w:fldCharType="separate"/>
        </w:r>
        <w:r w:rsidR="00855280">
          <w:rPr>
            <w:noProof/>
            <w:webHidden/>
          </w:rPr>
          <w:t>38</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38" w:history="1">
        <w:r w:rsidR="00855280" w:rsidRPr="00E123C7">
          <w:rPr>
            <w:rStyle w:val="Hyperlink"/>
            <w:noProof/>
          </w:rPr>
          <w:t>4.4</w:t>
        </w:r>
        <w:r w:rsidR="00855280">
          <w:rPr>
            <w:rFonts w:eastAsia="Batang"/>
            <w:smallCaps w:val="0"/>
            <w:noProof/>
            <w:sz w:val="24"/>
            <w:szCs w:val="24"/>
            <w:lang w:eastAsia="ko-KR"/>
          </w:rPr>
          <w:tab/>
        </w:r>
        <w:r w:rsidR="00855280" w:rsidRPr="00E123C7">
          <w:rPr>
            <w:rStyle w:val="Hyperlink"/>
            <w:noProof/>
          </w:rPr>
          <w:t>URL Specifications</w:t>
        </w:r>
        <w:r w:rsidR="00855280">
          <w:rPr>
            <w:noProof/>
            <w:webHidden/>
          </w:rPr>
          <w:tab/>
        </w:r>
        <w:r w:rsidR="00855280">
          <w:rPr>
            <w:noProof/>
            <w:webHidden/>
          </w:rPr>
          <w:fldChar w:fldCharType="begin"/>
        </w:r>
        <w:r w:rsidR="00855280">
          <w:rPr>
            <w:noProof/>
            <w:webHidden/>
          </w:rPr>
          <w:instrText xml:space="preserve"> PAGEREF _Toc181088338 \h </w:instrText>
        </w:r>
        <w:r w:rsidR="00855280">
          <w:rPr>
            <w:noProof/>
            <w:webHidden/>
          </w:rPr>
        </w:r>
        <w:r w:rsidR="00855280">
          <w:rPr>
            <w:noProof/>
            <w:webHidden/>
          </w:rPr>
          <w:fldChar w:fldCharType="separate"/>
        </w:r>
        <w:r w:rsidR="00855280">
          <w:rPr>
            <w:noProof/>
            <w:webHidden/>
          </w:rPr>
          <w:t>39</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39" w:history="1">
        <w:r w:rsidR="00855280" w:rsidRPr="00E123C7">
          <w:rPr>
            <w:rStyle w:val="Hyperlink"/>
            <w:noProof/>
          </w:rPr>
          <w:t>4.4.1</w:t>
        </w:r>
        <w:r w:rsidR="00855280">
          <w:rPr>
            <w:rFonts w:eastAsia="Batang"/>
            <w:i w:val="0"/>
            <w:iCs w:val="0"/>
            <w:noProof/>
            <w:sz w:val="24"/>
            <w:szCs w:val="24"/>
            <w:lang w:eastAsia="ko-KR"/>
          </w:rPr>
          <w:tab/>
        </w:r>
        <w:r w:rsidR="00855280" w:rsidRPr="00E123C7">
          <w:rPr>
            <w:rStyle w:val="Hyperlink"/>
            <w:noProof/>
          </w:rPr>
          <w:t>XML Data Source Data URL</w:t>
        </w:r>
        <w:r w:rsidR="00855280">
          <w:rPr>
            <w:noProof/>
            <w:webHidden/>
          </w:rPr>
          <w:tab/>
        </w:r>
        <w:r w:rsidR="00855280">
          <w:rPr>
            <w:noProof/>
            <w:webHidden/>
          </w:rPr>
          <w:fldChar w:fldCharType="begin"/>
        </w:r>
        <w:r w:rsidR="00855280">
          <w:rPr>
            <w:noProof/>
            <w:webHidden/>
          </w:rPr>
          <w:instrText xml:space="preserve"> PAGEREF _Toc181088339 \h </w:instrText>
        </w:r>
        <w:r w:rsidR="00855280">
          <w:rPr>
            <w:noProof/>
            <w:webHidden/>
          </w:rPr>
        </w:r>
        <w:r w:rsidR="00855280">
          <w:rPr>
            <w:noProof/>
            <w:webHidden/>
          </w:rPr>
          <w:fldChar w:fldCharType="separate"/>
        </w:r>
        <w:r w:rsidR="00855280">
          <w:rPr>
            <w:noProof/>
            <w:webHidden/>
          </w:rPr>
          <w:t>39</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40" w:history="1">
        <w:r w:rsidR="00855280" w:rsidRPr="00E123C7">
          <w:rPr>
            <w:rStyle w:val="Hyperlink"/>
            <w:noProof/>
          </w:rPr>
          <w:t>4.4.2</w:t>
        </w:r>
        <w:r w:rsidR="00855280">
          <w:rPr>
            <w:rFonts w:eastAsia="Batang"/>
            <w:i w:val="0"/>
            <w:iCs w:val="0"/>
            <w:noProof/>
            <w:sz w:val="24"/>
            <w:szCs w:val="24"/>
            <w:lang w:eastAsia="ko-KR"/>
          </w:rPr>
          <w:tab/>
        </w:r>
        <w:r w:rsidR="00855280" w:rsidRPr="00E123C7">
          <w:rPr>
            <w:rStyle w:val="Hyperlink"/>
            <w:noProof/>
          </w:rPr>
          <w:t>URL for XML Schema URL</w:t>
        </w:r>
        <w:r w:rsidR="00855280">
          <w:rPr>
            <w:noProof/>
            <w:webHidden/>
          </w:rPr>
          <w:tab/>
        </w:r>
        <w:r w:rsidR="00855280">
          <w:rPr>
            <w:noProof/>
            <w:webHidden/>
          </w:rPr>
          <w:fldChar w:fldCharType="begin"/>
        </w:r>
        <w:r w:rsidR="00855280">
          <w:rPr>
            <w:noProof/>
            <w:webHidden/>
          </w:rPr>
          <w:instrText xml:space="preserve"> PAGEREF _Toc181088340 \h </w:instrText>
        </w:r>
        <w:r w:rsidR="00855280">
          <w:rPr>
            <w:noProof/>
            <w:webHidden/>
          </w:rPr>
        </w:r>
        <w:r w:rsidR="00855280">
          <w:rPr>
            <w:noProof/>
            <w:webHidden/>
          </w:rPr>
          <w:fldChar w:fldCharType="separate"/>
        </w:r>
        <w:r w:rsidR="00855280">
          <w:rPr>
            <w:noProof/>
            <w:webHidden/>
          </w:rPr>
          <w:t>40</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41" w:history="1">
        <w:r w:rsidR="00855280" w:rsidRPr="00E123C7">
          <w:rPr>
            <w:rStyle w:val="Hyperlink"/>
            <w:noProof/>
          </w:rPr>
          <w:t>4.5</w:t>
        </w:r>
        <w:r w:rsidR="00855280">
          <w:rPr>
            <w:rFonts w:eastAsia="Batang"/>
            <w:smallCaps w:val="0"/>
            <w:noProof/>
            <w:sz w:val="24"/>
            <w:szCs w:val="24"/>
            <w:lang w:eastAsia="ko-KR"/>
          </w:rPr>
          <w:tab/>
        </w:r>
        <w:r w:rsidR="00855280" w:rsidRPr="00E123C7">
          <w:rPr>
            <w:rStyle w:val="Hyperlink"/>
            <w:noProof/>
          </w:rPr>
          <w:t>Parameter Arguments</w:t>
        </w:r>
        <w:r w:rsidR="00855280">
          <w:rPr>
            <w:noProof/>
            <w:webHidden/>
          </w:rPr>
          <w:tab/>
        </w:r>
        <w:r w:rsidR="00855280">
          <w:rPr>
            <w:noProof/>
            <w:webHidden/>
          </w:rPr>
          <w:fldChar w:fldCharType="begin"/>
        </w:r>
        <w:r w:rsidR="00855280">
          <w:rPr>
            <w:noProof/>
            <w:webHidden/>
          </w:rPr>
          <w:instrText xml:space="preserve"> PAGEREF _Toc181088341 \h </w:instrText>
        </w:r>
        <w:r w:rsidR="00855280">
          <w:rPr>
            <w:noProof/>
            <w:webHidden/>
          </w:rPr>
        </w:r>
        <w:r w:rsidR="00855280">
          <w:rPr>
            <w:noProof/>
            <w:webHidden/>
          </w:rPr>
          <w:fldChar w:fldCharType="separate"/>
        </w:r>
        <w:r w:rsidR="00855280">
          <w:rPr>
            <w:noProof/>
            <w:webHidden/>
          </w:rPr>
          <w:t>41</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42" w:history="1">
        <w:r w:rsidR="00855280" w:rsidRPr="00E123C7">
          <w:rPr>
            <w:rStyle w:val="Hyperlink"/>
            <w:noProof/>
          </w:rPr>
          <w:t>4.5.1</w:t>
        </w:r>
        <w:r w:rsidR="00855280">
          <w:rPr>
            <w:rFonts w:eastAsia="Batang"/>
            <w:i w:val="0"/>
            <w:iCs w:val="0"/>
            <w:noProof/>
            <w:sz w:val="24"/>
            <w:szCs w:val="24"/>
            <w:lang w:eastAsia="ko-KR"/>
          </w:rPr>
          <w:tab/>
        </w:r>
        <w:r w:rsidR="00855280" w:rsidRPr="00E123C7">
          <w:rPr>
            <w:rStyle w:val="Hyperlink"/>
            <w:noProof/>
          </w:rPr>
          <w:t>Parameter Arguments: All Report Types (Except Entity Report)</w:t>
        </w:r>
        <w:r w:rsidR="00855280">
          <w:rPr>
            <w:noProof/>
            <w:webHidden/>
          </w:rPr>
          <w:tab/>
        </w:r>
        <w:r w:rsidR="00855280">
          <w:rPr>
            <w:noProof/>
            <w:webHidden/>
          </w:rPr>
          <w:fldChar w:fldCharType="begin"/>
        </w:r>
        <w:r w:rsidR="00855280">
          <w:rPr>
            <w:noProof/>
            <w:webHidden/>
          </w:rPr>
          <w:instrText xml:space="preserve"> PAGEREF _Toc181088342 \h </w:instrText>
        </w:r>
        <w:r w:rsidR="00855280">
          <w:rPr>
            <w:noProof/>
            <w:webHidden/>
          </w:rPr>
        </w:r>
        <w:r w:rsidR="00855280">
          <w:rPr>
            <w:noProof/>
            <w:webHidden/>
          </w:rPr>
          <w:fldChar w:fldCharType="separate"/>
        </w:r>
        <w:r w:rsidR="00855280">
          <w:rPr>
            <w:noProof/>
            <w:webHidden/>
          </w:rPr>
          <w:t>41</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43" w:history="1">
        <w:r w:rsidR="00855280" w:rsidRPr="00E123C7">
          <w:rPr>
            <w:rStyle w:val="Hyperlink"/>
            <w:noProof/>
          </w:rPr>
          <w:t>4.5.2</w:t>
        </w:r>
        <w:r w:rsidR="00855280">
          <w:rPr>
            <w:rFonts w:eastAsia="Batang"/>
            <w:i w:val="0"/>
            <w:iCs w:val="0"/>
            <w:noProof/>
            <w:sz w:val="24"/>
            <w:szCs w:val="24"/>
            <w:lang w:eastAsia="ko-KR"/>
          </w:rPr>
          <w:tab/>
        </w:r>
        <w:r w:rsidR="00855280" w:rsidRPr="00E123C7">
          <w:rPr>
            <w:rStyle w:val="Hyperlink"/>
            <w:noProof/>
          </w:rPr>
          <w:t>Parameter Arguments: Guideline Reports</w:t>
        </w:r>
        <w:r w:rsidR="00855280">
          <w:rPr>
            <w:noProof/>
            <w:webHidden/>
          </w:rPr>
          <w:tab/>
        </w:r>
        <w:r w:rsidR="00855280">
          <w:rPr>
            <w:noProof/>
            <w:webHidden/>
          </w:rPr>
          <w:fldChar w:fldCharType="begin"/>
        </w:r>
        <w:r w:rsidR="00855280">
          <w:rPr>
            <w:noProof/>
            <w:webHidden/>
          </w:rPr>
          <w:instrText xml:space="preserve"> PAGEREF _Toc181088343 \h </w:instrText>
        </w:r>
        <w:r w:rsidR="00855280">
          <w:rPr>
            <w:noProof/>
            <w:webHidden/>
          </w:rPr>
        </w:r>
        <w:r w:rsidR="00855280">
          <w:rPr>
            <w:noProof/>
            <w:webHidden/>
          </w:rPr>
          <w:fldChar w:fldCharType="separate"/>
        </w:r>
        <w:r w:rsidR="00855280">
          <w:rPr>
            <w:noProof/>
            <w:webHidden/>
          </w:rPr>
          <w:t>43</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44" w:history="1">
        <w:r w:rsidR="00855280" w:rsidRPr="00E123C7">
          <w:rPr>
            <w:rStyle w:val="Hyperlink"/>
            <w:noProof/>
          </w:rPr>
          <w:t>4.5.3</w:t>
        </w:r>
        <w:r w:rsidR="00855280">
          <w:rPr>
            <w:rFonts w:eastAsia="Batang"/>
            <w:i w:val="0"/>
            <w:iCs w:val="0"/>
            <w:noProof/>
            <w:sz w:val="24"/>
            <w:szCs w:val="24"/>
            <w:lang w:eastAsia="ko-KR"/>
          </w:rPr>
          <w:tab/>
        </w:r>
        <w:r w:rsidR="00855280" w:rsidRPr="00E123C7">
          <w:rPr>
            <w:rStyle w:val="Hyperlink"/>
            <w:noProof/>
          </w:rPr>
          <w:t>Parameter Arguments: Audit Reports</w:t>
        </w:r>
        <w:r w:rsidR="00855280">
          <w:rPr>
            <w:noProof/>
            <w:webHidden/>
          </w:rPr>
          <w:tab/>
        </w:r>
        <w:r w:rsidR="00855280">
          <w:rPr>
            <w:noProof/>
            <w:webHidden/>
          </w:rPr>
          <w:fldChar w:fldCharType="begin"/>
        </w:r>
        <w:r w:rsidR="00855280">
          <w:rPr>
            <w:noProof/>
            <w:webHidden/>
          </w:rPr>
          <w:instrText xml:space="preserve"> PAGEREF _Toc181088344 \h </w:instrText>
        </w:r>
        <w:r w:rsidR="00855280">
          <w:rPr>
            <w:noProof/>
            <w:webHidden/>
          </w:rPr>
        </w:r>
        <w:r w:rsidR="00855280">
          <w:rPr>
            <w:noProof/>
            <w:webHidden/>
          </w:rPr>
          <w:fldChar w:fldCharType="separate"/>
        </w:r>
        <w:r w:rsidR="00855280">
          <w:rPr>
            <w:noProof/>
            <w:webHidden/>
          </w:rPr>
          <w:t>43</w:t>
        </w:r>
        <w:r w:rsidR="00855280">
          <w:rPr>
            <w:noProof/>
            <w:webHidden/>
          </w:rPr>
          <w:fldChar w:fldCharType="end"/>
        </w:r>
      </w:hyperlink>
    </w:p>
    <w:p w:rsidR="00855280" w:rsidRDefault="008C0FE4">
      <w:pPr>
        <w:pStyle w:val="TOC3"/>
        <w:tabs>
          <w:tab w:val="left" w:pos="1200"/>
          <w:tab w:val="right" w:leader="dot" w:pos="10070"/>
        </w:tabs>
        <w:rPr>
          <w:rFonts w:eastAsia="Batang"/>
          <w:i w:val="0"/>
          <w:iCs w:val="0"/>
          <w:noProof/>
          <w:sz w:val="24"/>
          <w:szCs w:val="24"/>
          <w:lang w:eastAsia="ko-KR"/>
        </w:rPr>
      </w:pPr>
      <w:hyperlink w:anchor="_Toc181088345" w:history="1">
        <w:r w:rsidR="00855280" w:rsidRPr="00E123C7">
          <w:rPr>
            <w:rStyle w:val="Hyperlink"/>
            <w:noProof/>
          </w:rPr>
          <w:t>4.5.4</w:t>
        </w:r>
        <w:r w:rsidR="00855280">
          <w:rPr>
            <w:rFonts w:eastAsia="Batang"/>
            <w:i w:val="0"/>
            <w:iCs w:val="0"/>
            <w:noProof/>
            <w:sz w:val="24"/>
            <w:szCs w:val="24"/>
            <w:lang w:eastAsia="ko-KR"/>
          </w:rPr>
          <w:tab/>
        </w:r>
        <w:r w:rsidR="00855280" w:rsidRPr="00E123C7">
          <w:rPr>
            <w:rStyle w:val="Hyperlink"/>
            <w:noProof/>
          </w:rPr>
          <w:t>Parameter Arguments: Entity Reports</w:t>
        </w:r>
        <w:r w:rsidR="00855280">
          <w:rPr>
            <w:noProof/>
            <w:webHidden/>
          </w:rPr>
          <w:tab/>
        </w:r>
        <w:r w:rsidR="00855280">
          <w:rPr>
            <w:noProof/>
            <w:webHidden/>
          </w:rPr>
          <w:fldChar w:fldCharType="begin"/>
        </w:r>
        <w:r w:rsidR="00855280">
          <w:rPr>
            <w:noProof/>
            <w:webHidden/>
          </w:rPr>
          <w:instrText xml:space="preserve"> PAGEREF _Toc181088345 \h </w:instrText>
        </w:r>
        <w:r w:rsidR="00855280">
          <w:rPr>
            <w:noProof/>
            <w:webHidden/>
          </w:rPr>
        </w:r>
        <w:r w:rsidR="00855280">
          <w:rPr>
            <w:noProof/>
            <w:webHidden/>
          </w:rPr>
          <w:fldChar w:fldCharType="separate"/>
        </w:r>
        <w:r w:rsidR="00855280">
          <w:rPr>
            <w:noProof/>
            <w:webHidden/>
          </w:rPr>
          <w:t>44</w:t>
        </w:r>
        <w:r w:rsidR="00855280">
          <w:rPr>
            <w:noProof/>
            <w:webHidden/>
          </w:rPr>
          <w:fldChar w:fldCharType="end"/>
        </w:r>
      </w:hyperlink>
    </w:p>
    <w:p w:rsidR="00855280" w:rsidRDefault="008C0FE4">
      <w:pPr>
        <w:pStyle w:val="TOC2"/>
        <w:tabs>
          <w:tab w:val="left" w:pos="960"/>
          <w:tab w:val="right" w:leader="dot" w:pos="10070"/>
        </w:tabs>
        <w:rPr>
          <w:rFonts w:eastAsia="Batang"/>
          <w:smallCaps w:val="0"/>
          <w:noProof/>
          <w:sz w:val="24"/>
          <w:szCs w:val="24"/>
          <w:lang w:eastAsia="ko-KR"/>
        </w:rPr>
      </w:pPr>
      <w:hyperlink w:anchor="_Toc181088346" w:history="1">
        <w:r w:rsidR="00855280" w:rsidRPr="00E123C7">
          <w:rPr>
            <w:rStyle w:val="Hyperlink"/>
            <w:noProof/>
          </w:rPr>
          <w:t>4.6</w:t>
        </w:r>
        <w:r w:rsidR="00855280">
          <w:rPr>
            <w:rFonts w:eastAsia="Batang"/>
            <w:smallCaps w:val="0"/>
            <w:noProof/>
            <w:sz w:val="24"/>
            <w:szCs w:val="24"/>
            <w:lang w:eastAsia="ko-KR"/>
          </w:rPr>
          <w:tab/>
        </w:r>
        <w:r w:rsidR="00855280" w:rsidRPr="00E123C7">
          <w:rPr>
            <w:rStyle w:val="Hyperlink"/>
            <w:noProof/>
          </w:rPr>
          <w:t>Database Tables and Fields</w:t>
        </w:r>
        <w:r w:rsidR="00855280">
          <w:rPr>
            <w:noProof/>
            <w:webHidden/>
          </w:rPr>
          <w:tab/>
        </w:r>
        <w:r w:rsidR="00855280">
          <w:rPr>
            <w:noProof/>
            <w:webHidden/>
          </w:rPr>
          <w:fldChar w:fldCharType="begin"/>
        </w:r>
        <w:r w:rsidR="00855280">
          <w:rPr>
            <w:noProof/>
            <w:webHidden/>
          </w:rPr>
          <w:instrText xml:space="preserve"> PAGEREF _Toc181088346 \h </w:instrText>
        </w:r>
        <w:r w:rsidR="00855280">
          <w:rPr>
            <w:noProof/>
            <w:webHidden/>
          </w:rPr>
        </w:r>
        <w:r w:rsidR="00855280">
          <w:rPr>
            <w:noProof/>
            <w:webHidden/>
          </w:rPr>
          <w:fldChar w:fldCharType="separate"/>
        </w:r>
        <w:r w:rsidR="00855280">
          <w:rPr>
            <w:noProof/>
            <w:webHidden/>
          </w:rPr>
          <w:t>45</w:t>
        </w:r>
        <w:r w:rsidR="00855280">
          <w:rPr>
            <w:noProof/>
            <w:webHidden/>
          </w:rPr>
          <w:fldChar w:fldCharType="end"/>
        </w:r>
      </w:hyperlink>
    </w:p>
    <w:p w:rsidR="00E60F93" w:rsidRPr="00E60F93" w:rsidRDefault="00A84858" w:rsidP="00543469">
      <w:pPr>
        <w:tabs>
          <w:tab w:val="right" w:leader="dot" w:pos="8640"/>
        </w:tabs>
        <w:ind w:left="480"/>
      </w:pPr>
      <w:r>
        <w:rPr>
          <w:b/>
          <w:bCs/>
          <w:caps/>
          <w:sz w:val="20"/>
          <w:szCs w:val="20"/>
        </w:rPr>
        <w:fldChar w:fldCharType="end"/>
      </w:r>
    </w:p>
    <w:p w:rsidR="009630D9" w:rsidRDefault="009630D9" w:rsidP="009630D9">
      <w:pPr>
        <w:pStyle w:val="Heading1"/>
        <w:pageBreakBefore/>
      </w:pPr>
      <w:bookmarkStart w:id="4" w:name="_Ref129774747"/>
      <w:bookmarkStart w:id="5" w:name="_Ref130718757"/>
      <w:bookmarkStart w:id="6" w:name="_Ref130718762"/>
      <w:bookmarkStart w:id="7" w:name="_Ref130721238"/>
      <w:bookmarkStart w:id="8" w:name="_Toc130778488"/>
      <w:bookmarkStart w:id="9" w:name="_Toc181088311"/>
      <w:smartTag w:uri="urn:schemas-microsoft-com:office:smarttags" w:element="place">
        <w:smartTag w:uri="urn:schemas-microsoft-com:office:smarttags" w:element="City">
          <w:r>
            <w:lastRenderedPageBreak/>
            <w:t>Crystal</w:t>
          </w:r>
        </w:smartTag>
      </w:smartTag>
      <w:r>
        <w:t xml:space="preserve"> Reports</w:t>
      </w:r>
      <w:r>
        <w:sym w:font="Symbol" w:char="F0D4"/>
      </w:r>
      <w:bookmarkEnd w:id="4"/>
      <w:r w:rsidRPr="00D67D43">
        <w:t xml:space="preserve"> </w:t>
      </w:r>
      <w:bookmarkEnd w:id="5"/>
      <w:bookmarkEnd w:id="6"/>
      <w:r w:rsidR="00D67D43">
        <w:t>Tutorial:</w:t>
      </w:r>
      <w:r w:rsidR="00D67D43">
        <w:br/>
      </w:r>
      <w:r w:rsidRPr="00D67D43">
        <w:t>Single Template</w:t>
      </w:r>
      <w:bookmarkEnd w:id="7"/>
      <w:bookmarkEnd w:id="8"/>
      <w:bookmarkEnd w:id="9"/>
      <w:r>
        <w:fldChar w:fldCharType="begin"/>
      </w:r>
      <w:r>
        <w:instrText xml:space="preserve"> XE "Errors" </w:instrText>
      </w:r>
      <w:r>
        <w:fldChar w:fldCharType="end"/>
      </w:r>
    </w:p>
    <w:p w:rsidR="00D67D43" w:rsidRDefault="00D67D43" w:rsidP="009630D9"/>
    <w:p w:rsidR="009630D9" w:rsidRDefault="009630D9" w:rsidP="009630D9">
      <w:r>
        <w:t>Custom reports using data stored in the PowerEditor can be developed using Business Object’s Crystal Reports XI.    Specifically, PowerEditor provides an application interface that can be used from Crystal Reports.  This document provides two brief tutorials for creating custom reports using PowerEditor data.  The tutorials are followed by a technical reference that summarizes the technical details that are buried in the tutorials.</w:t>
      </w:r>
    </w:p>
    <w:p w:rsidR="009630D9" w:rsidRDefault="009630D9" w:rsidP="009630D9"/>
    <w:p w:rsidR="00543469" w:rsidRDefault="00543469" w:rsidP="00543469">
      <w:r>
        <w:t>Crystal Reports XI Release 2 Developer Edition is required for building PowerEditor reports. PowerEditor Version 4.4.0 has been tested with Crystal Reports Version 11.0.0.2002.</w:t>
      </w:r>
    </w:p>
    <w:p w:rsidR="00543469" w:rsidRDefault="00543469" w:rsidP="00543469"/>
    <w:p w:rsidR="009630D9" w:rsidRDefault="009630D9" w:rsidP="009630D9">
      <w:r>
        <w:t xml:space="preserve">The two tutorials walk through the creation of two types of reports.  The first is a single template report (or </w:t>
      </w:r>
      <w:r w:rsidRPr="00736F70">
        <w:rPr>
          <w:i/>
        </w:rPr>
        <w:t>template-specifi</w:t>
      </w:r>
      <w:r>
        <w:t xml:space="preserve">c report), which provides very explicit control over the specific columns that appear in the template report.  The second tutorial is for a multiple template report (or </w:t>
      </w:r>
      <w:r w:rsidRPr="00736F70">
        <w:rPr>
          <w:i/>
        </w:rPr>
        <w:t>generic-template</w:t>
      </w:r>
      <w:r>
        <w:t>), which reports across multiple templates, thereby providing less control over template-specific column manipulation.  The second tutorial also shows how to limit the activations reported to ones that are currently active.</w:t>
      </w:r>
    </w:p>
    <w:p w:rsidR="009630D9" w:rsidRDefault="009630D9" w:rsidP="009630D9"/>
    <w:p w:rsidR="009630D9" w:rsidRDefault="009630D9" w:rsidP="009630D9">
      <w:r>
        <w:t xml:space="preserve">Note that all figures </w:t>
      </w:r>
      <w:r w:rsidR="00543469">
        <w:t xml:space="preserve">in </w:t>
      </w:r>
      <w:r>
        <w:t>these tutorials are from the Crystal Reports XI Developer Edition, unless otherwise noted.  Do not confuse these screens with PowerEditor figures.</w:t>
      </w:r>
      <w:r w:rsidR="00D67D43">
        <w:t xml:space="preserve"> </w:t>
      </w:r>
      <w:r>
        <w:t>Let’s get started.</w:t>
      </w:r>
    </w:p>
    <w:p w:rsidR="00754E3A" w:rsidRDefault="00754E3A" w:rsidP="009630D9"/>
    <w:p w:rsidR="009630D9" w:rsidRDefault="009630D9" w:rsidP="009630D9">
      <w:pPr>
        <w:pStyle w:val="Heading2"/>
      </w:pPr>
      <w:bookmarkStart w:id="10" w:name="_Toc130778489"/>
      <w:bookmarkStart w:id="11" w:name="_Toc181088312"/>
      <w:r>
        <w:t xml:space="preserve">Install </w:t>
      </w:r>
      <w:smartTag w:uri="urn:schemas-microsoft-com:office:smarttags" w:element="place">
        <w:smartTag w:uri="urn:schemas-microsoft-com:office:smarttags" w:element="City">
          <w:r>
            <w:t>Crystal</w:t>
          </w:r>
        </w:smartTag>
      </w:smartTag>
      <w:r>
        <w:t xml:space="preserve"> Reports XI Developer Edition</w:t>
      </w:r>
      <w:bookmarkEnd w:id="10"/>
      <w:bookmarkEnd w:id="11"/>
    </w:p>
    <w:p w:rsidR="009B7EA3" w:rsidRPr="009B7EA3" w:rsidRDefault="009630D9" w:rsidP="009630D9">
      <w:pPr>
        <w:rPr>
          <w:i/>
        </w:rPr>
      </w:pPr>
      <w:r>
        <w:t xml:space="preserve">Crystal Reports XI Release 2 Developer Edition is required for building PowerEditor reports.  Specifically, PowerEditor Version 4.4.0 has been tested with Crystal Reports Version 11.0.0.2002.  As of the writing of this document, a trial version of Crystal Reports XI can be obtained at </w:t>
      </w:r>
      <w:hyperlink r:id="rId9" w:history="1">
        <w:r w:rsidRPr="00755F25">
          <w:rPr>
            <w:rStyle w:val="Hyperlink"/>
          </w:rPr>
          <w:t>www.businessobjects.com</w:t>
        </w:r>
      </w:hyperlink>
      <w:r>
        <w:t xml:space="preserve">.  Make sure to download the Release 2, as is shown below in </w:t>
      </w:r>
      <w:r w:rsidRPr="008B0C56">
        <w:rPr>
          <w:i/>
        </w:rPr>
        <w:fldChar w:fldCharType="begin"/>
      </w:r>
      <w:r w:rsidRPr="008B0C56">
        <w:rPr>
          <w:i/>
        </w:rPr>
        <w:instrText xml:space="preserve"> REF _Ref129674492 \h </w:instrText>
      </w:r>
      <w:r>
        <w:rPr>
          <w:i/>
        </w:rPr>
        <w:instrText xml:space="preserve"> \* MERGEFORMAT </w:instrText>
      </w:r>
      <w:r w:rsidRPr="008B0C56">
        <w:rPr>
          <w:i/>
        </w:rPr>
      </w:r>
      <w:r w:rsidRPr="008B0C56">
        <w:rPr>
          <w:i/>
        </w:rPr>
        <w:fldChar w:fldCharType="separate"/>
      </w:r>
      <w:r w:rsidR="003B1FC0" w:rsidRPr="003B1FC0">
        <w:rPr>
          <w:i/>
        </w:rPr>
        <w:t xml:space="preserve">Figure </w:t>
      </w:r>
      <w:r w:rsidR="003B1FC0" w:rsidRPr="003B1FC0">
        <w:rPr>
          <w:i/>
          <w:noProof/>
        </w:rPr>
        <w:t>1</w:t>
      </w:r>
      <w:r w:rsidRPr="008B0C56">
        <w:rPr>
          <w:i/>
        </w:rPr>
        <w:fldChar w:fldCharType="end"/>
      </w:r>
      <w:r>
        <w:rPr>
          <w:i/>
        </w:rPr>
        <w:t>.</w:t>
      </w:r>
    </w:p>
    <w:p w:rsidR="009630D9" w:rsidRDefault="00817165" w:rsidP="009630D9">
      <w:pPr>
        <w:jc w:val="center"/>
      </w:pPr>
      <w:r>
        <w:pict>
          <v:shape id="_x0000_i1026" type="#_x0000_t75" style="width:426.75pt;height:141.75pt">
            <v:imagedata r:id="rId10" o:title=""/>
          </v:shape>
        </w:pict>
      </w:r>
    </w:p>
    <w:p w:rsidR="009630D9" w:rsidRDefault="009630D9" w:rsidP="009B7EA3">
      <w:pPr>
        <w:pStyle w:val="CaptionTopLead"/>
      </w:pPr>
      <w:bookmarkStart w:id="12" w:name="_Ref129674492"/>
      <w:r>
        <w:t xml:space="preserve">Figure </w:t>
      </w:r>
      <w:r w:rsidR="008C0FE4">
        <w:fldChar w:fldCharType="begin"/>
      </w:r>
      <w:r w:rsidR="008C0FE4">
        <w:instrText xml:space="preserve"> SEQ Figure \* ARABIC </w:instrText>
      </w:r>
      <w:r w:rsidR="008C0FE4">
        <w:fldChar w:fldCharType="separate"/>
      </w:r>
      <w:r w:rsidR="003B1FC0">
        <w:rPr>
          <w:noProof/>
        </w:rPr>
        <w:t>1</w:t>
      </w:r>
      <w:r w:rsidR="008C0FE4">
        <w:rPr>
          <w:noProof/>
        </w:rPr>
        <w:fldChar w:fldCharType="end"/>
      </w:r>
      <w:bookmarkEnd w:id="12"/>
      <w:r>
        <w:t>: Business Objects Website Download</w:t>
      </w:r>
    </w:p>
    <w:p w:rsidR="00D67D43" w:rsidRDefault="009630D9" w:rsidP="009630D9">
      <w:pPr>
        <w:pStyle w:val="Note"/>
      </w:pPr>
      <w:r w:rsidRPr="00D05AEA">
        <w:rPr>
          <w:sz w:val="28"/>
          <w:szCs w:val="28"/>
        </w:rPr>
        <w:sym w:font="Wingdings" w:char="F0C4"/>
      </w:r>
      <w:r w:rsidRPr="00E96B43">
        <w:t xml:space="preserve"> </w:t>
      </w:r>
      <w:r w:rsidRPr="007123AE">
        <w:t xml:space="preserve">Note: </w:t>
      </w:r>
      <w:r>
        <w:t>This is a 1</w:t>
      </w:r>
      <w:r w:rsidR="00D67D43">
        <w:t xml:space="preserve"> g</w:t>
      </w:r>
      <w:r>
        <w:t xml:space="preserve">igabyte file.  Yes, that’s right – the installer alone is a </w:t>
      </w:r>
      <w:r>
        <w:rPr>
          <w:i/>
        </w:rPr>
        <w:t>Gigabyte</w:t>
      </w:r>
      <w:r>
        <w:t>.</w:t>
      </w:r>
    </w:p>
    <w:p w:rsidR="006F39CC" w:rsidRDefault="006F39CC" w:rsidP="006F39CC">
      <w:pPr>
        <w:pStyle w:val="Heading3"/>
      </w:pPr>
      <w:r>
        <w:br w:type="page"/>
      </w:r>
      <w:bookmarkStart w:id="13" w:name="_Toc181088313"/>
      <w:r>
        <w:lastRenderedPageBreak/>
        <w:t>Installation Notes</w:t>
      </w:r>
      <w:bookmarkEnd w:id="13"/>
    </w:p>
    <w:p w:rsidR="006F39CC" w:rsidRDefault="006F39CC" w:rsidP="006F39CC">
      <w:r>
        <w:t xml:space="preserve">Two known PE/Crystal Reports installation issues have been identified, the problems and their workarounds are documented in the PowerEditor 4.5 </w:t>
      </w:r>
      <w:r w:rsidRPr="00754E3A">
        <w:rPr>
          <w:i/>
        </w:rPr>
        <w:t>Release Notes,</w:t>
      </w:r>
      <w:r w:rsidR="00754E3A">
        <w:t xml:space="preserve"> </w:t>
      </w:r>
      <w:r>
        <w:t xml:space="preserve">and repeated here for </w:t>
      </w:r>
      <w:r w:rsidR="00754E3A">
        <w:t xml:space="preserve">ease of </w:t>
      </w:r>
      <w:r>
        <w:t>reference.</w:t>
      </w:r>
    </w:p>
    <w:p w:rsidR="006F39CC" w:rsidRPr="006F39CC" w:rsidRDefault="006F39CC" w:rsidP="006F39CC"/>
    <w:p w:rsidR="006F39CC" w:rsidRDefault="006F39CC" w:rsidP="006F39CC">
      <w:pPr>
        <w:numPr>
          <w:ilvl w:val="0"/>
          <w:numId w:val="18"/>
        </w:numPr>
      </w:pPr>
      <w:r>
        <w:rPr>
          <w:b/>
          <w:bCs/>
        </w:rPr>
        <w:t>Issue:</w:t>
      </w:r>
      <w:r>
        <w:t xml:space="preserve"> </w:t>
      </w:r>
      <w:smartTag w:uri="urn:schemas-microsoft-com:office:smarttags" w:element="place">
        <w:smartTag w:uri="urn:schemas-microsoft-com:office:smarttags" w:element="City">
          <w:r>
            <w:t>Crystal</w:t>
          </w:r>
        </w:smartTag>
      </w:smartTag>
      <w:r>
        <w:t xml:space="preserve"> Reports </w:t>
      </w:r>
      <w:r w:rsidRPr="00853318">
        <w:t>LIBEAY32.DLL</w:t>
      </w:r>
      <w:r>
        <w:t xml:space="preserve"> Incompatibility</w:t>
      </w:r>
    </w:p>
    <w:p w:rsidR="006F39CC" w:rsidRDefault="006F39CC" w:rsidP="006F39CC">
      <w:pPr>
        <w:ind w:left="720"/>
      </w:pPr>
      <w:r>
        <w:t>If you have installed Crystal Reports XI and are running a version of ART</w:t>
      </w:r>
      <w:r>
        <w:rPr>
          <w:i/>
          <w:iCs/>
        </w:rPr>
        <w:t>Enterprise</w:t>
      </w:r>
      <w:r>
        <w:t xml:space="preserve"> earlier than 10.1.1, you may run into plugin warnings such as: </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WARNING: The following plugins failed to load:</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Plugin http.aex (failed)</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File: C:/mindbox/ae/10.0.4/dist/plugins\http.aex</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Failed because: Unknown system error...(more)</w:t>
      </w:r>
    </w:p>
    <w:p w:rsidR="006F39CC" w:rsidRDefault="006F39CC" w:rsidP="006F39CC">
      <w:pPr>
        <w:ind w:left="720"/>
      </w:pPr>
      <w:r>
        <w:t>Followed later by:</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Loading from file "command.art"</w:t>
      </w:r>
    </w:p>
    <w:p w:rsidR="006F39CC" w:rsidRDefault="006F39CC" w:rsidP="006F39CC">
      <w:pPr>
        <w:ind w:left="1440"/>
        <w:rPr>
          <w:rFonts w:ascii="Courier New" w:hAnsi="Courier New" w:cs="Courier New"/>
          <w:sz w:val="20"/>
          <w:szCs w:val="20"/>
        </w:rPr>
      </w:pPr>
      <w:r>
        <w:rPr>
          <w:rFonts w:ascii="Courier New" w:hAnsi="Courier New" w:cs="Courier New"/>
          <w:sz w:val="20"/>
          <w:szCs w:val="20"/>
        </w:rPr>
        <w:t>WARNING: While compiling the DEFINE-METHOD CMD:</w:t>
      </w:r>
      <w:smartTag w:uri="urn:schemas-microsoft-com:office:smarttags" w:element="place">
        <w:r>
          <w:rPr>
            <w:rFonts w:ascii="Courier New" w:hAnsi="Courier New" w:cs="Courier New"/>
            <w:sz w:val="20"/>
            <w:szCs w:val="20"/>
          </w:rPr>
          <w:t>PING</w:t>
        </w:r>
      </w:smartTag>
      <w:r>
        <w:rPr>
          <w:rFonts w:ascii="Courier New" w:hAnsi="Courier New" w:cs="Courier New"/>
          <w:sz w:val="20"/>
          <w:szCs w:val="20"/>
        </w:rPr>
        <w:t>, calling the function NET:LOCAL-HOSTNAME before it is defined...(more)</w:t>
      </w:r>
    </w:p>
    <w:p w:rsidR="006F39CC" w:rsidRDefault="006F39CC" w:rsidP="006F39CC">
      <w:pPr>
        <w:ind w:left="720"/>
        <w:rPr>
          <w:rFonts w:ascii="Courier New" w:hAnsi="Courier New" w:cs="Courier New"/>
          <w:sz w:val="20"/>
          <w:szCs w:val="20"/>
        </w:rPr>
      </w:pPr>
      <w:r>
        <w:rPr>
          <w:rFonts w:ascii="Courier New" w:hAnsi="Courier New" w:cs="Courier New"/>
          <w:sz w:val="20"/>
          <w:szCs w:val="20"/>
        </w:rPr>
        <w:t>      ...ending with:</w:t>
      </w:r>
    </w:p>
    <w:p w:rsidR="006F39CC" w:rsidRPr="009F185F" w:rsidRDefault="006F39CC" w:rsidP="006F39CC">
      <w:pPr>
        <w:ind w:left="1440"/>
        <w:rPr>
          <w:rFonts w:ascii="Courier New" w:hAnsi="Courier New" w:cs="Courier New"/>
          <w:sz w:val="20"/>
          <w:szCs w:val="20"/>
        </w:rPr>
      </w:pPr>
      <w:r>
        <w:rPr>
          <w:rFonts w:ascii="Courier New" w:hAnsi="Courier New" w:cs="Courier New"/>
          <w:sz w:val="20"/>
          <w:szCs w:val="20"/>
        </w:rPr>
        <w:t>ERROR: NET:LOCAL-HOSTNAME is not the name of a function.</w:t>
      </w:r>
    </w:p>
    <w:p w:rsidR="006F39CC" w:rsidRDefault="006F39CC" w:rsidP="006F39CC">
      <w:pPr>
        <w:ind w:left="720"/>
      </w:pPr>
      <w:r>
        <w:t>ART</w:t>
      </w:r>
      <w:r>
        <w:rPr>
          <w:i/>
          <w:iCs/>
        </w:rPr>
        <w:t>Enterprise</w:t>
      </w:r>
      <w:r>
        <w:t xml:space="preserve"> and Crystal Reports XI need to load different versions of libeay32.dll.  Crystal Reports XI installs a version of libeay32.dll in the C:\windows\system32 directory.  When the ART</w:t>
      </w:r>
      <w:r>
        <w:rPr>
          <w:i/>
          <w:iCs/>
        </w:rPr>
        <w:t>Enterprise</w:t>
      </w:r>
      <w:r>
        <w:t xml:space="preserve"> engine is started the C:\windows\system32 version is loaded first because C:\windows\system32 is included in the PATH environment variable.</w:t>
      </w:r>
    </w:p>
    <w:p w:rsidR="006F39CC" w:rsidRDefault="006F39CC" w:rsidP="006F39CC">
      <w:pPr>
        <w:ind w:left="720"/>
        <w:rPr>
          <w:b/>
          <w:bCs/>
        </w:rPr>
      </w:pPr>
    </w:p>
    <w:p w:rsidR="006F39CC" w:rsidRDefault="006F39CC" w:rsidP="006F39CC">
      <w:pPr>
        <w:spacing w:after="120"/>
        <w:ind w:left="720"/>
        <w:rPr>
          <w:b/>
          <w:bCs/>
        </w:rPr>
      </w:pPr>
      <w:r>
        <w:rPr>
          <w:b/>
          <w:bCs/>
        </w:rPr>
        <w:t>Work-Around:</w:t>
      </w:r>
    </w:p>
    <w:p w:rsidR="006F39CC" w:rsidRDefault="006F39CC" w:rsidP="006F39CC">
      <w:pPr>
        <w:ind w:left="720"/>
      </w:pPr>
      <w:r>
        <w:t>Set up your system so both ART</w:t>
      </w:r>
      <w:r>
        <w:rPr>
          <w:i/>
          <w:iCs/>
        </w:rPr>
        <w:t>Enterprise</w:t>
      </w:r>
      <w:r>
        <w:t xml:space="preserve"> and Crystal Reports XI can use the correct shared libraries:</w:t>
      </w:r>
    </w:p>
    <w:p w:rsidR="006F39CC" w:rsidRDefault="006F39CC" w:rsidP="00754E3A">
      <w:pPr>
        <w:numPr>
          <w:ilvl w:val="0"/>
          <w:numId w:val="14"/>
        </w:numPr>
        <w:spacing w:after="60"/>
      </w:pPr>
      <w:r>
        <w:t>Copy the libeay32.dll from the C:\Mindbox\ae\10.0.4\dist\plugins directory into the C:\Mindbox\ae\10.0.4\dist\bin directory.</w:t>
      </w:r>
    </w:p>
    <w:p w:rsidR="006F39CC" w:rsidRDefault="006F39CC" w:rsidP="006F39CC">
      <w:pPr>
        <w:numPr>
          <w:ilvl w:val="0"/>
          <w:numId w:val="14"/>
        </w:numPr>
      </w:pPr>
      <w:r>
        <w:t>Create an empty file (0 bytes) in the C:\Mindbox\ae\10.0.4\dist\bin directory called aeserver.exe.local.</w:t>
      </w:r>
    </w:p>
    <w:p w:rsidR="006F39CC" w:rsidRDefault="006F39CC" w:rsidP="006F39CC"/>
    <w:p w:rsidR="006F39CC" w:rsidRDefault="006F39CC" w:rsidP="006F39CC"/>
    <w:p w:rsidR="006F39CC" w:rsidRDefault="006F39CC" w:rsidP="006F39CC">
      <w:pPr>
        <w:numPr>
          <w:ilvl w:val="0"/>
          <w:numId w:val="18"/>
        </w:numPr>
      </w:pPr>
      <w:r>
        <w:rPr>
          <w:b/>
          <w:bCs/>
        </w:rPr>
        <w:t>Issue:</w:t>
      </w:r>
      <w:r>
        <w:t xml:space="preserve"> </w:t>
      </w:r>
      <w:r w:rsidRPr="00853318">
        <w:t>MSVC*.DLL Incompatibility</w:t>
      </w:r>
    </w:p>
    <w:p w:rsidR="006F39CC" w:rsidRPr="00853318" w:rsidRDefault="006F39CC" w:rsidP="006F39CC">
      <w:pPr>
        <w:ind w:left="720"/>
      </w:pPr>
      <w:r w:rsidRPr="00853318">
        <w:t>On Windows Server 2003, once the LIBEAY32.DLL issue has been resolved, you may notice that the ODBC Data Source Administrator no longer allows you to create new DSNs, and when running the ART</w:t>
      </w:r>
      <w:r w:rsidRPr="00853318">
        <w:rPr>
          <w:i/>
          <w:iCs/>
        </w:rPr>
        <w:t>Enterprise</w:t>
      </w:r>
      <w:r w:rsidRPr="00853318">
        <w:t xml:space="preserve"> engine you get errors such as:</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ERROR: Terminal Error: Unable to connect to database DSN=&lt;DSN&gt;;uid=&lt;UID&gt;;pwd=&lt;PWD&gt;;srvr=&lt;SRVR&gt;</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ARTEnterprise was at the top-level in function "DB::CONNECT-TO-DATABASE",</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 when the error occurred.</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Enter :H for help with the debugger.</w:t>
      </w:r>
    </w:p>
    <w:p w:rsidR="006F39CC" w:rsidRPr="00853318" w:rsidRDefault="006F39CC" w:rsidP="006F39CC">
      <w:pPr>
        <w:ind w:left="1440"/>
        <w:rPr>
          <w:rFonts w:ascii="Courier New" w:hAnsi="Courier New" w:cs="Courier New"/>
          <w:sz w:val="20"/>
          <w:szCs w:val="20"/>
        </w:rPr>
      </w:pPr>
      <w:r w:rsidRPr="00853318">
        <w:rPr>
          <w:rFonts w:ascii="Courier New" w:hAnsi="Courier New" w:cs="Courier New"/>
          <w:sz w:val="20"/>
          <w:szCs w:val="20"/>
        </w:rPr>
        <w:t>Break&gt;</w:t>
      </w:r>
    </w:p>
    <w:p w:rsidR="006F39CC" w:rsidRPr="00853318" w:rsidRDefault="006F39CC" w:rsidP="006F39CC">
      <w:pPr>
        <w:ind w:left="720"/>
      </w:pPr>
    </w:p>
    <w:p w:rsidR="006F39CC" w:rsidRPr="00853318" w:rsidRDefault="006F39CC" w:rsidP="006F39CC">
      <w:pPr>
        <w:ind w:left="720"/>
        <w:rPr>
          <w:b/>
          <w:bCs/>
        </w:rPr>
      </w:pPr>
      <w:r>
        <w:rPr>
          <w:b/>
          <w:bCs/>
        </w:rPr>
        <w:br w:type="page"/>
      </w:r>
      <w:r w:rsidRPr="00853318">
        <w:rPr>
          <w:b/>
          <w:bCs/>
        </w:rPr>
        <w:lastRenderedPageBreak/>
        <w:t>Work-Around:</w:t>
      </w:r>
    </w:p>
    <w:p w:rsidR="006F39CC" w:rsidRPr="00853318" w:rsidRDefault="006F39CC" w:rsidP="006F39CC">
      <w:pPr>
        <w:ind w:left="720"/>
        <w:rPr>
          <w:sz w:val="20"/>
          <w:szCs w:val="20"/>
        </w:rPr>
      </w:pPr>
    </w:p>
    <w:p w:rsidR="006F39CC" w:rsidRPr="00853318" w:rsidRDefault="006F39CC" w:rsidP="006F39CC">
      <w:pPr>
        <w:ind w:left="720"/>
      </w:pPr>
      <w:r w:rsidRPr="00853318">
        <w:t>These MSVC*.DLL libraries are needed if user-defined C++ plugins need to be built, or if ART</w:t>
      </w:r>
      <w:r w:rsidRPr="00853318">
        <w:rPr>
          <w:i/>
          <w:iCs/>
        </w:rPr>
        <w:t>Enterprise</w:t>
      </w:r>
      <w:r w:rsidRPr="00853318">
        <w:t xml:space="preserve"> needs to be embedded into another C++ application.  This work-around assumes you will not be using Visual Studio C++ 6.0.</w:t>
      </w:r>
    </w:p>
    <w:p w:rsidR="006F39CC" w:rsidRPr="00853318" w:rsidRDefault="006F39CC" w:rsidP="006F39CC">
      <w:pPr>
        <w:ind w:left="1080"/>
      </w:pPr>
    </w:p>
    <w:p w:rsidR="006F39CC" w:rsidRPr="00853318" w:rsidRDefault="006F39CC" w:rsidP="00754E3A">
      <w:pPr>
        <w:numPr>
          <w:ilvl w:val="0"/>
          <w:numId w:val="14"/>
        </w:numPr>
        <w:spacing w:after="60"/>
      </w:pPr>
      <w:r w:rsidRPr="00853318">
        <w:t>Shut down the ART</w:t>
      </w:r>
      <w:r w:rsidRPr="00853318">
        <w:rPr>
          <w:i/>
          <w:iCs/>
        </w:rPr>
        <w:t>Enterprise</w:t>
      </w:r>
      <w:r w:rsidRPr="00853318">
        <w:t xml:space="preserve"> engine. </w:t>
      </w:r>
    </w:p>
    <w:p w:rsidR="006F39CC" w:rsidRPr="00853318" w:rsidRDefault="006F39CC" w:rsidP="00754E3A">
      <w:pPr>
        <w:numPr>
          <w:ilvl w:val="0"/>
          <w:numId w:val="14"/>
        </w:numPr>
        <w:spacing w:after="60"/>
      </w:pPr>
      <w:r w:rsidRPr="00853318">
        <w:t>CD to the ART</w:t>
      </w:r>
      <w:r w:rsidRPr="00853318">
        <w:rPr>
          <w:i/>
          <w:iCs/>
        </w:rPr>
        <w:t>Enterprise</w:t>
      </w:r>
      <w:r w:rsidRPr="00853318">
        <w:t xml:space="preserve"> dist\bin directory.</w:t>
      </w:r>
    </w:p>
    <w:p w:rsidR="00754E3A" w:rsidRPr="00853318" w:rsidRDefault="006F39CC" w:rsidP="00754E3A">
      <w:pPr>
        <w:numPr>
          <w:ilvl w:val="0"/>
          <w:numId w:val="14"/>
        </w:numPr>
      </w:pPr>
      <w:r w:rsidRPr="00853318">
        <w:t>Rename the</w:t>
      </w:r>
      <w:r w:rsidR="00754E3A">
        <w:t xml:space="preserve"> </w:t>
      </w:r>
      <w:r w:rsidRPr="00853318">
        <w:t>libraries:</w:t>
      </w:r>
    </w:p>
    <w:p w:rsidR="006F39CC" w:rsidRPr="00853318" w:rsidRDefault="006F39CC" w:rsidP="006F39CC">
      <w:pPr>
        <w:ind w:left="1800"/>
      </w:pPr>
      <w:r w:rsidRPr="00853318">
        <w:t>MSVCIRT.DLL</w:t>
      </w:r>
    </w:p>
    <w:p w:rsidR="006F39CC" w:rsidRPr="00CF231A" w:rsidRDefault="006F39CC" w:rsidP="006F39CC">
      <w:pPr>
        <w:ind w:left="1800"/>
      </w:pPr>
      <w:r w:rsidRPr="00CF231A">
        <w:t>MSVCRT.DLL</w:t>
      </w:r>
    </w:p>
    <w:p w:rsidR="006F39CC" w:rsidRPr="00CF231A" w:rsidRDefault="006F39CC" w:rsidP="006F39CC">
      <w:pPr>
        <w:ind w:left="1440"/>
      </w:pPr>
      <w:r w:rsidRPr="00CF231A">
        <w:t>To:</w:t>
      </w:r>
    </w:p>
    <w:p w:rsidR="006F39CC" w:rsidRPr="00CF231A" w:rsidRDefault="006F39CC" w:rsidP="006F39CC">
      <w:pPr>
        <w:ind w:left="1800"/>
      </w:pPr>
      <w:r w:rsidRPr="00CF231A">
        <w:t>MSVCIRT.DLL.OLD</w:t>
      </w:r>
    </w:p>
    <w:p w:rsidR="006F39CC" w:rsidRPr="00CF231A" w:rsidRDefault="006F39CC" w:rsidP="00754E3A">
      <w:pPr>
        <w:spacing w:after="60"/>
        <w:ind w:left="1800"/>
      </w:pPr>
      <w:r w:rsidRPr="00CF231A">
        <w:t>MSVCRT.DLL.OLD</w:t>
      </w:r>
    </w:p>
    <w:p w:rsidR="00754E3A" w:rsidRPr="00754E3A" w:rsidRDefault="006F39CC" w:rsidP="00754E3A">
      <w:pPr>
        <w:numPr>
          <w:ilvl w:val="0"/>
          <w:numId w:val="14"/>
        </w:numPr>
      </w:pPr>
      <w:r w:rsidRPr="00CF231A">
        <w:t>If you are not using the latest version of M</w:t>
      </w:r>
      <w:r w:rsidR="00754E3A">
        <w:t>DAC, download it from Microsoft</w:t>
      </w:r>
      <w:r w:rsidRPr="00CF231A">
        <w:t xml:space="preserve"> and install it.</w:t>
      </w:r>
    </w:p>
    <w:p w:rsidR="006F39CC" w:rsidRPr="00CF231A" w:rsidRDefault="008C0FE4" w:rsidP="00754E3A">
      <w:pPr>
        <w:spacing w:after="120"/>
        <w:ind w:left="2160"/>
      </w:pPr>
      <w:hyperlink r:id="rId11" w:tooltip="http://www.microsoft.com/downloads/details.aspx?DisplayLang=en&amp;FamilyID=6c050fe3-c795-4b7d-b037-185d0506396c" w:history="1">
        <w:r w:rsidR="006F39CC">
          <w:rPr>
            <w:rStyle w:val="Hyperlink"/>
          </w:rPr>
          <w:t>http://www.microsoft.com/downloads/details.aspx?DisplayLang=en&amp;FamilyID=6c050fe3-c795-4b7d-b037-185d0506396c</w:t>
        </w:r>
      </w:hyperlink>
      <w:r w:rsidR="006F39CC">
        <w:rPr>
          <w:color w:val="800000"/>
        </w:rPr>
        <w:t xml:space="preserve"> </w:t>
      </w:r>
    </w:p>
    <w:p w:rsidR="006F39CC" w:rsidRDefault="006F39CC" w:rsidP="00754E3A">
      <w:pPr>
        <w:numPr>
          <w:ilvl w:val="0"/>
          <w:numId w:val="14"/>
        </w:numPr>
        <w:spacing w:after="60"/>
      </w:pPr>
      <w:r w:rsidRPr="00CF231A">
        <w:t xml:space="preserve">Your original DSNs may no longer work.  If this is the case, recreate them in the ODBC Data Source Administrator (accessed via </w:t>
      </w:r>
      <w:r w:rsidRPr="00CF231A">
        <w:rPr>
          <w:i/>
          <w:iCs/>
        </w:rPr>
        <w:t>Control Panel / Administrative Tools / Data Sources (ODBC)</w:t>
      </w:r>
      <w:r w:rsidRPr="00CF231A">
        <w:t>).</w:t>
      </w:r>
    </w:p>
    <w:p w:rsidR="006F39CC" w:rsidRDefault="006F39CC" w:rsidP="006F39CC">
      <w:pPr>
        <w:numPr>
          <w:ilvl w:val="0"/>
          <w:numId w:val="16"/>
        </w:numPr>
      </w:pPr>
      <w:r w:rsidRPr="00CF231A">
        <w:t>Start the ART</w:t>
      </w:r>
      <w:r w:rsidRPr="00CF231A">
        <w:rPr>
          <w:i/>
          <w:iCs/>
        </w:rPr>
        <w:t>Enterprise</w:t>
      </w:r>
      <w:r w:rsidRPr="00CF231A">
        <w:t xml:space="preserve"> engine.</w:t>
      </w:r>
      <w:bookmarkStart w:id="14" w:name="_Toc130778490"/>
    </w:p>
    <w:p w:rsidR="006F39CC" w:rsidRDefault="006F39CC" w:rsidP="006F39CC">
      <w:pPr>
        <w:ind w:left="1080"/>
      </w:pPr>
    </w:p>
    <w:p w:rsidR="009630D9" w:rsidRDefault="00754E3A" w:rsidP="006F39CC">
      <w:pPr>
        <w:pStyle w:val="Heading2"/>
      </w:pPr>
      <w:r>
        <w:br w:type="page"/>
      </w:r>
      <w:bookmarkStart w:id="15" w:name="_Toc181088314"/>
      <w:r w:rsidR="009630D9">
        <w:lastRenderedPageBreak/>
        <w:t>Create Report: Specify Data Sources</w:t>
      </w:r>
      <w:bookmarkEnd w:id="14"/>
      <w:bookmarkEnd w:id="15"/>
    </w:p>
    <w:p w:rsidR="009630D9" w:rsidRPr="00640965" w:rsidRDefault="009630D9" w:rsidP="009630D9">
      <w:r>
        <w:t>Once installed, start the Crystal Reports Developer application.</w:t>
      </w:r>
    </w:p>
    <w:p w:rsidR="009630D9" w:rsidRDefault="009630D9" w:rsidP="009630D9">
      <w:pPr>
        <w:pStyle w:val="Heading3"/>
      </w:pPr>
      <w:bookmarkStart w:id="16" w:name="_Toc130778491"/>
      <w:bookmarkStart w:id="17" w:name="_Toc181088315"/>
      <w:r>
        <w:t>Create New Report</w:t>
      </w:r>
      <w:bookmarkEnd w:id="16"/>
      <w:bookmarkEnd w:id="17"/>
    </w:p>
    <w:p w:rsidR="009630D9" w:rsidRDefault="009630D9" w:rsidP="009630D9">
      <w:r>
        <w:t>A report that uses PowerEditor data can be created with one of the following two commands:</w:t>
      </w:r>
    </w:p>
    <w:p w:rsidR="009630D9" w:rsidRDefault="009630D9" w:rsidP="009630D9">
      <w:pPr>
        <w:numPr>
          <w:ilvl w:val="0"/>
          <w:numId w:val="1"/>
        </w:numPr>
      </w:pPr>
      <w:r>
        <w:t>Standard Report Wizard</w:t>
      </w:r>
    </w:p>
    <w:p w:rsidR="009630D9" w:rsidRDefault="009630D9" w:rsidP="009630D9">
      <w:pPr>
        <w:numPr>
          <w:ilvl w:val="0"/>
          <w:numId w:val="1"/>
        </w:numPr>
      </w:pPr>
      <w:r>
        <w:t>Blank Report</w:t>
      </w:r>
    </w:p>
    <w:p w:rsidR="009630D9" w:rsidRDefault="009630D9" w:rsidP="009630D9">
      <w:r>
        <w:t>This document focuses on the Blank Report command.</w:t>
      </w:r>
    </w:p>
    <w:p w:rsidR="009630D9" w:rsidRDefault="009630D9" w:rsidP="009630D9"/>
    <w:p w:rsidR="009630D9" w:rsidRDefault="00817165" w:rsidP="00E71072">
      <w:pPr>
        <w:ind w:left="720"/>
      </w:pPr>
      <w:r>
        <w:pict>
          <v:shape id="_x0000_i1027" type="#_x0000_t75" style="width:4in;height:198pt">
            <v:imagedata r:id="rId12" o:title=""/>
          </v:shape>
        </w:pict>
      </w:r>
    </w:p>
    <w:p w:rsidR="009630D9" w:rsidRDefault="009630D9" w:rsidP="009630D9">
      <w:pPr>
        <w:pStyle w:val="CaptionTopLead"/>
      </w:pPr>
      <w:bookmarkStart w:id="18" w:name="_Ref129754662"/>
      <w:bookmarkStart w:id="19" w:name="_Ref129754671"/>
      <w:r>
        <w:t xml:space="preserve">Figure </w:t>
      </w:r>
      <w:r w:rsidR="008C0FE4">
        <w:fldChar w:fldCharType="begin"/>
      </w:r>
      <w:r w:rsidR="008C0FE4">
        <w:instrText xml:space="preserve"> SEQ Figure \* ARABIC </w:instrText>
      </w:r>
      <w:r w:rsidR="008C0FE4">
        <w:fldChar w:fldCharType="separate"/>
      </w:r>
      <w:r w:rsidR="003B1FC0">
        <w:rPr>
          <w:noProof/>
        </w:rPr>
        <w:t>2</w:t>
      </w:r>
      <w:r w:rsidR="008C0FE4">
        <w:rPr>
          <w:noProof/>
        </w:rPr>
        <w:fldChar w:fldCharType="end"/>
      </w:r>
      <w:bookmarkEnd w:id="18"/>
      <w:r>
        <w:t xml:space="preserve">: </w:t>
      </w:r>
      <w:smartTag w:uri="urn:schemas-microsoft-com:office:smarttags" w:element="place">
        <w:smartTag w:uri="urn:schemas-microsoft-com:office:smarttags" w:element="City">
          <w:r>
            <w:t>Crystal</w:t>
          </w:r>
        </w:smartTag>
      </w:smartTag>
      <w:r>
        <w:t xml:space="preserve"> Reports Start Page</w:t>
      </w:r>
      <w:bookmarkEnd w:id="19"/>
    </w:p>
    <w:p w:rsidR="009630D9" w:rsidRDefault="009630D9" w:rsidP="009630D9">
      <w:pPr>
        <w:pStyle w:val="Heading3"/>
      </w:pPr>
      <w:bookmarkStart w:id="20" w:name="_Toc130778492"/>
      <w:bookmarkStart w:id="21" w:name="_Toc181088316"/>
      <w:r>
        <w:t>Define Data Source</w:t>
      </w:r>
      <w:bookmarkEnd w:id="20"/>
      <w:bookmarkEnd w:id="21"/>
    </w:p>
    <w:p w:rsidR="009630D9" w:rsidRDefault="009630D9" w:rsidP="009630D9">
      <w:r>
        <w:t>After selecting Blank Report from the Getting Started screen, you need to select all the data sources for your report.  The interface to the PowerEditor database will be one of these data sources.  You might have other data sources as well.  For example, a Rate Sheet Report might interface with a base pricing database as well the PowerEditor interface.  This document describes how to interface with the PowerEditor data source.</w:t>
      </w:r>
    </w:p>
    <w:p w:rsidR="009630D9" w:rsidRDefault="009630D9" w:rsidP="009630D9"/>
    <w:p w:rsidR="00D67D43" w:rsidRDefault="009630D9" w:rsidP="00754E3A">
      <w:r>
        <w:t>The PowerEditor reporting interface will be accessed via a URL based XML data source.</w:t>
      </w:r>
      <w:r w:rsidR="00D67D43">
        <w:t xml:space="preserve"> </w:t>
      </w:r>
      <w:r>
        <w:t>To specify the PowerEditor as a data source, select Create New Connection, then the XML folder, from the Database Expert dialog, as shown below.</w:t>
      </w:r>
    </w:p>
    <w:p w:rsidR="009630D9" w:rsidRDefault="00817165" w:rsidP="00E71072">
      <w:pPr>
        <w:keepNext/>
        <w:ind w:left="720"/>
      </w:pPr>
      <w:r>
        <w:lastRenderedPageBreak/>
        <w:pict>
          <v:shape id="_x0000_i1028" type="#_x0000_t75" style="width:297pt;height:281.25pt">
            <v:imagedata r:id="rId13" o:title=""/>
          </v:shape>
        </w:pict>
      </w:r>
    </w:p>
    <w:p w:rsidR="009630D9" w:rsidRDefault="009630D9" w:rsidP="009630D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3</w:t>
      </w:r>
      <w:r w:rsidR="008C0FE4">
        <w:rPr>
          <w:noProof/>
        </w:rPr>
        <w:fldChar w:fldCharType="end"/>
      </w:r>
      <w:r>
        <w:t>: Database Expert Dialog</w:t>
      </w:r>
    </w:p>
    <w:p w:rsidR="009630D9" w:rsidRDefault="009630D9" w:rsidP="009630D9">
      <w:r>
        <w:t>After selecting XML as the data source type, you will be presented with a series of five dialogs.  In this series of dialogs, you will specify the URL that points to the PowerEditor data, as well as the URL which points to the XML schema.  This series of five dialogs is presented below.</w:t>
      </w:r>
    </w:p>
    <w:p w:rsidR="009630D9" w:rsidRDefault="009630D9" w:rsidP="009630D9">
      <w:pPr>
        <w:pStyle w:val="Heading4"/>
        <w:tabs>
          <w:tab w:val="left" w:pos="720"/>
        </w:tabs>
      </w:pPr>
      <w:r>
        <w:t xml:space="preserve"> URL for XML </w:t>
      </w:r>
      <w:r w:rsidR="003F6EA9">
        <w:t>D</w:t>
      </w:r>
      <w:r>
        <w:t>ata</w:t>
      </w:r>
    </w:p>
    <w:p w:rsidR="009630D9" w:rsidRPr="00B5346E" w:rsidRDefault="009630D9" w:rsidP="009630D9"/>
    <w:p w:rsidR="009630D9" w:rsidRPr="0039500B" w:rsidRDefault="00817165" w:rsidP="00E71072">
      <w:pPr>
        <w:ind w:left="720"/>
      </w:pPr>
      <w:r>
        <w:pict>
          <v:shape id="_x0000_i1029" type="#_x0000_t75" style="width:297pt;height:191.25pt">
            <v:imagedata r:id="rId14" o:title=""/>
          </v:shape>
        </w:pict>
      </w:r>
    </w:p>
    <w:p w:rsidR="009630D9" w:rsidRDefault="009630D9" w:rsidP="009630D9">
      <w:pPr>
        <w:pStyle w:val="CaptionTopLead"/>
      </w:pPr>
      <w:bookmarkStart w:id="22" w:name="_Ref129679681"/>
      <w:r>
        <w:t xml:space="preserve">Figure </w:t>
      </w:r>
      <w:r w:rsidR="008C0FE4">
        <w:fldChar w:fldCharType="begin"/>
      </w:r>
      <w:r w:rsidR="008C0FE4">
        <w:instrText xml:space="preserve"> SEQ Figure \* ARABIC </w:instrText>
      </w:r>
      <w:r w:rsidR="008C0FE4">
        <w:fldChar w:fldCharType="separate"/>
      </w:r>
      <w:r w:rsidR="003B1FC0">
        <w:rPr>
          <w:noProof/>
        </w:rPr>
        <w:t>4</w:t>
      </w:r>
      <w:r w:rsidR="008C0FE4">
        <w:rPr>
          <w:noProof/>
        </w:rPr>
        <w:fldChar w:fldCharType="end"/>
      </w:r>
      <w:bookmarkEnd w:id="22"/>
      <w:r>
        <w:t>: Dialog 1 in XML Specification</w:t>
      </w:r>
    </w:p>
    <w:p w:rsidR="009630D9" w:rsidRDefault="009630D9" w:rsidP="009630D9">
      <w:r>
        <w:lastRenderedPageBreak/>
        <w:t>In the first dialog, select the radio button labeled “Use HTTP(S) Data Source”.  Then, you will need to type in the URL for the data you want.  An example URL is as follows:</w:t>
      </w:r>
    </w:p>
    <w:p w:rsidR="009630D9" w:rsidRPr="00B5346E" w:rsidRDefault="009630D9" w:rsidP="009630D9">
      <w:pPr>
        <w:rPr>
          <w:rFonts w:ascii="Courier New" w:hAnsi="Courier New" w:cs="Courier New"/>
          <w:sz w:val="16"/>
          <w:szCs w:val="16"/>
        </w:rPr>
      </w:pPr>
      <w:r w:rsidRPr="00B5346E">
        <w:rPr>
          <w:rFonts w:ascii="Courier New" w:hAnsi="Courier New" w:cs="Courier New"/>
          <w:sz w:val="16"/>
          <w:szCs w:val="16"/>
        </w:rPr>
        <w:t>http://localhost:8080/powereditor/reports/</w:t>
      </w:r>
      <w:r>
        <w:rPr>
          <w:rFonts w:ascii="Courier New" w:hAnsi="Courier New" w:cs="Courier New"/>
          <w:sz w:val="16"/>
          <w:szCs w:val="16"/>
        </w:rPr>
        <w:t>specific-template</w:t>
      </w:r>
      <w:r w:rsidRPr="00B5346E">
        <w:rPr>
          <w:rFonts w:ascii="Courier New" w:hAnsi="Courier New" w:cs="Courier New"/>
          <w:sz w:val="16"/>
          <w:szCs w:val="16"/>
        </w:rPr>
        <w:t>.jsp?usage=MMS-Create-Stipulations</w:t>
      </w:r>
    </w:p>
    <w:p w:rsidR="009630D9" w:rsidRDefault="009630D9" w:rsidP="009630D9"/>
    <w:p w:rsidR="009630D9" w:rsidRDefault="009630D9" w:rsidP="009630D9">
      <w:r>
        <w:t xml:space="preserve">The syntax of this URL is as follows.  The 3 highlighted pieces of the URL are options that are described below.  </w:t>
      </w:r>
    </w:p>
    <w:p w:rsidR="009630D9" w:rsidRDefault="009630D9" w:rsidP="009630D9">
      <w:pPr>
        <w:rPr>
          <w:rFonts w:ascii="Courier New" w:hAnsi="Courier New" w:cs="Courier New"/>
          <w:i/>
          <w:sz w:val="16"/>
          <w:szCs w:val="16"/>
          <w:shd w:val="clear" w:color="auto" w:fill="FFFF99"/>
        </w:rPr>
      </w:pPr>
      <w:r w:rsidRPr="00632F35">
        <w:rPr>
          <w:rFonts w:ascii="Courier New" w:hAnsi="Courier New" w:cs="Courier New"/>
          <w:sz w:val="16"/>
          <w:szCs w:val="16"/>
        </w:rPr>
        <w:t>http://</w:t>
      </w:r>
      <w:r w:rsidRPr="00632F35">
        <w:rPr>
          <w:rFonts w:ascii="Courier New" w:hAnsi="Courier New" w:cs="Courier New"/>
          <w:i/>
          <w:sz w:val="16"/>
          <w:szCs w:val="16"/>
          <w:shd w:val="clear" w:color="auto" w:fill="FFFF99"/>
        </w:rPr>
        <w:t>WebserverPort</w:t>
      </w:r>
      <w:r w:rsidRPr="00632F35">
        <w:rPr>
          <w:rFonts w:ascii="Courier New" w:hAnsi="Courier New" w:cs="Courier New"/>
          <w:sz w:val="16"/>
          <w:szCs w:val="16"/>
        </w:rPr>
        <w:t>/powereditor/reports/</w:t>
      </w:r>
      <w:r>
        <w:rPr>
          <w:rFonts w:ascii="Courier New" w:hAnsi="Courier New" w:cs="Courier New"/>
          <w:sz w:val="16"/>
          <w:szCs w:val="16"/>
        </w:rPr>
        <w:t>specific-template</w:t>
      </w:r>
      <w:r w:rsidRPr="00632F35">
        <w:rPr>
          <w:rFonts w:ascii="Courier New" w:hAnsi="Courier New" w:cs="Courier New"/>
          <w:sz w:val="16"/>
          <w:szCs w:val="16"/>
        </w:rPr>
        <w:t>.jsp?</w:t>
      </w:r>
      <w:r w:rsidRPr="00632F35">
        <w:rPr>
          <w:rFonts w:ascii="Courier New" w:hAnsi="Courier New" w:cs="Courier New"/>
          <w:i/>
          <w:sz w:val="16"/>
          <w:szCs w:val="16"/>
          <w:shd w:val="clear" w:color="auto" w:fill="FFFF99"/>
        </w:rPr>
        <w:t>ParamName</w:t>
      </w:r>
      <w:r w:rsidRPr="00632F35">
        <w:rPr>
          <w:rFonts w:ascii="Courier New" w:hAnsi="Courier New" w:cs="Courier New"/>
          <w:sz w:val="16"/>
          <w:szCs w:val="16"/>
        </w:rPr>
        <w:t>=</w:t>
      </w:r>
      <w:r>
        <w:rPr>
          <w:rFonts w:ascii="Courier New" w:hAnsi="Courier New" w:cs="Courier New"/>
          <w:i/>
          <w:sz w:val="16"/>
          <w:szCs w:val="16"/>
          <w:shd w:val="clear" w:color="auto" w:fill="FFFF99"/>
        </w:rPr>
        <w:t>Param</w:t>
      </w:r>
      <w:r w:rsidRPr="00632F35">
        <w:rPr>
          <w:rFonts w:ascii="Courier New" w:hAnsi="Courier New" w:cs="Courier New"/>
          <w:i/>
          <w:sz w:val="16"/>
          <w:szCs w:val="16"/>
          <w:shd w:val="clear" w:color="auto" w:fill="FFFF99"/>
        </w:rPr>
        <w:t>Arg</w:t>
      </w:r>
      <w:r>
        <w:rPr>
          <w:rFonts w:ascii="Courier New" w:hAnsi="Courier New" w:cs="Courier New"/>
          <w:i/>
          <w:sz w:val="16"/>
          <w:szCs w:val="16"/>
          <w:shd w:val="clear" w:color="auto" w:fill="FFFF99"/>
        </w:rPr>
        <w:t>(s)</w:t>
      </w:r>
    </w:p>
    <w:p w:rsidR="009630D9" w:rsidRDefault="009630D9" w:rsidP="009630D9">
      <w:pPr>
        <w:ind w:left="2057" w:hanging="2057"/>
      </w:pPr>
    </w:p>
    <w:p w:rsidR="009630D9" w:rsidRDefault="009630D9" w:rsidP="009630D9">
      <w:pPr>
        <w:ind w:left="2057" w:hanging="2057"/>
        <w:rPr>
          <w:rFonts w:ascii="Courier New" w:hAnsi="Courier New" w:cs="Courier New"/>
          <w:sz w:val="16"/>
          <w:szCs w:val="16"/>
        </w:rPr>
      </w:pPr>
      <w:r w:rsidRPr="002A4E04">
        <w:rPr>
          <w:i/>
        </w:rPr>
        <w:t>WebserverPort</w:t>
      </w:r>
      <w:r>
        <w:tab/>
        <w:t xml:space="preserve">This is the location of the web-server that hosts the PowerEditor.  This portion of the URL is exactly the same as </w:t>
      </w:r>
      <w:r w:rsidR="00967512">
        <w:t xml:space="preserve">the URL that you use </w:t>
      </w:r>
      <w:r>
        <w:t xml:space="preserve">to launch the PowerEditor.  Examples include </w:t>
      </w:r>
      <w:r w:rsidRPr="00FD5336">
        <w:rPr>
          <w:rFonts w:ascii="Courier New" w:hAnsi="Courier New" w:cs="Courier New"/>
          <w:sz w:val="16"/>
          <w:szCs w:val="16"/>
        </w:rPr>
        <w:t>localhost:8080</w:t>
      </w:r>
      <w:r>
        <w:rPr>
          <w:rFonts w:ascii="Courier New" w:hAnsi="Courier New" w:cs="Courier New"/>
          <w:sz w:val="16"/>
          <w:szCs w:val="16"/>
        </w:rPr>
        <w:t xml:space="preserve"> </w:t>
      </w:r>
      <w:r w:rsidRPr="00FD5336">
        <w:rPr>
          <w:sz w:val="20"/>
          <w:szCs w:val="20"/>
        </w:rPr>
        <w:t>or</w:t>
      </w:r>
      <w:r>
        <w:rPr>
          <w:rFonts w:ascii="Courier New" w:hAnsi="Courier New" w:cs="Courier New"/>
          <w:sz w:val="16"/>
          <w:szCs w:val="16"/>
        </w:rPr>
        <w:t xml:space="preserve"> 172.168.1.1:8080</w:t>
      </w:r>
    </w:p>
    <w:p w:rsidR="009630D9" w:rsidRDefault="009630D9" w:rsidP="009630D9">
      <w:pPr>
        <w:ind w:left="2057" w:hanging="2057"/>
      </w:pPr>
      <w:r w:rsidRPr="002A4E04">
        <w:rPr>
          <w:i/>
        </w:rPr>
        <w:t>ParamName</w:t>
      </w:r>
      <w:r>
        <w:tab/>
        <w:t xml:space="preserve">This specifies the group of PowerEditor data that you will be drawing from in the report.  The group of data that you specify here will probably be a superset of the data that actually gets included in the report.  You will have a chance to refine the set of data later in the report specification process.  </w:t>
      </w:r>
      <w:r w:rsidR="000A2E53">
        <w:t>The following</w:t>
      </w:r>
      <w:r>
        <w:t xml:space="preserve"> are </w:t>
      </w:r>
      <w:r w:rsidR="000A2E53">
        <w:t>some of the</w:t>
      </w:r>
      <w:r>
        <w:t xml:space="preserve"> valid values for </w:t>
      </w:r>
      <w:r>
        <w:rPr>
          <w:i/>
        </w:rPr>
        <w:t>ParamName</w:t>
      </w:r>
      <w:r w:rsidR="000A2E53">
        <w:t>.  For a full list of valid values, see the technical specifications.</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Specifies that you would like to report on data from the PowerEditor templates within the specified usage-type(s).</w:t>
      </w:r>
    </w:p>
    <w:p w:rsidR="009630D9" w:rsidRDefault="009630D9" w:rsidP="009630D9">
      <w:pPr>
        <w:numPr>
          <w:ilvl w:val="0"/>
          <w:numId w:val="2"/>
        </w:numPr>
      </w:pPr>
      <w:r w:rsidRPr="00632F35">
        <w:rPr>
          <w:rFonts w:ascii="Courier New" w:hAnsi="Courier New" w:cs="Courier New"/>
          <w:sz w:val="16"/>
          <w:szCs w:val="16"/>
        </w:rPr>
        <w:t>templateid</w:t>
      </w:r>
      <w:r>
        <w:t xml:space="preserve"> – Specifies the ID(s) of the template(s) that you would like to include in your report.</w:t>
      </w:r>
    </w:p>
    <w:p w:rsidR="009630D9" w:rsidRDefault="00507650" w:rsidP="009630D9">
      <w:pPr>
        <w:numPr>
          <w:ilvl w:val="0"/>
          <w:numId w:val="2"/>
        </w:numPr>
      </w:pPr>
      <w:r>
        <w:rPr>
          <w:rFonts w:ascii="Courier New" w:hAnsi="Courier New" w:cs="Courier New"/>
          <w:sz w:val="16"/>
          <w:szCs w:val="16"/>
        </w:rPr>
        <w:t>template</w:t>
      </w:r>
      <w:r w:rsidR="009630D9">
        <w:t xml:space="preserve"> – Specifies the name(s) of the template(s) that you would like to include in your report.</w:t>
      </w:r>
    </w:p>
    <w:p w:rsidR="00D02C6B" w:rsidRPr="000A2E53" w:rsidRDefault="000A2E53" w:rsidP="000A2E53">
      <w:pPr>
        <w:ind w:left="2415"/>
      </w:pPr>
      <w:r>
        <w:rPr>
          <w:rFonts w:ascii="Courier New" w:hAnsi="Courier New" w:cs="Courier New"/>
          <w:i/>
          <w:sz w:val="16"/>
          <w:szCs w:val="16"/>
        </w:rPr>
        <w:t xml:space="preserve">Examples of other parameter names include </w:t>
      </w:r>
      <w:r>
        <w:rPr>
          <w:rFonts w:ascii="Courier New" w:hAnsi="Courier New" w:cs="Courier New"/>
          <w:sz w:val="16"/>
          <w:szCs w:val="16"/>
        </w:rPr>
        <w:t>context-elements, date, status</w:t>
      </w:r>
      <w:r>
        <w:rPr>
          <w:rFonts w:ascii="Courier New" w:hAnsi="Courier New" w:cs="Courier New"/>
          <w:i/>
          <w:sz w:val="16"/>
          <w:szCs w:val="16"/>
        </w:rPr>
        <w:t xml:space="preserve"> and more! These parameters help filter the set of guidelines included in the report.  See the technical specifications for details.</w:t>
      </w:r>
      <w:r>
        <w:rPr>
          <w:rFonts w:ascii="Courier New" w:hAnsi="Courier New" w:cs="Courier New"/>
          <w:sz w:val="16"/>
          <w:szCs w:val="16"/>
        </w:rPr>
        <w:t xml:space="preserve"> </w:t>
      </w:r>
    </w:p>
    <w:p w:rsidR="009630D9" w:rsidRDefault="009630D9" w:rsidP="009630D9">
      <w:pPr>
        <w:ind w:left="2057" w:hanging="2057"/>
      </w:pPr>
      <w:r>
        <w:rPr>
          <w:i/>
        </w:rPr>
        <w:t>ParamArg(s)</w:t>
      </w:r>
      <w:r w:rsidRPr="002A4E04">
        <w:t xml:space="preserve"> </w:t>
      </w:r>
      <w:r>
        <w:tab/>
        <w:t>A comma delimited list of arguments to the given parameter.</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The argument(s) to</w:t>
      </w:r>
      <w:r>
        <w:rPr>
          <w:rFonts w:ascii="Courier New" w:hAnsi="Courier New" w:cs="Courier New"/>
          <w:sz w:val="16"/>
          <w:szCs w:val="16"/>
        </w:rPr>
        <w:t xml:space="preserve"> </w:t>
      </w:r>
      <w:r>
        <w:t xml:space="preserve">the </w:t>
      </w:r>
      <w:r>
        <w:rPr>
          <w:rFonts w:ascii="Courier New" w:hAnsi="Courier New" w:cs="Courier New"/>
          <w:sz w:val="16"/>
          <w:szCs w:val="16"/>
        </w:rPr>
        <w:t>u</w:t>
      </w:r>
      <w:r w:rsidRPr="00632F35">
        <w:rPr>
          <w:rFonts w:ascii="Courier New" w:hAnsi="Courier New" w:cs="Courier New"/>
          <w:sz w:val="16"/>
          <w:szCs w:val="16"/>
        </w:rPr>
        <w:t>sage</w:t>
      </w:r>
      <w:r>
        <w:t xml:space="preserve"> parameter must be usage-type names as defined in your PowerEditor configuration (not to be confused with the usage-type display names).  Typical examples include </w:t>
      </w:r>
      <w:r w:rsidRPr="002A4E04">
        <w:rPr>
          <w:rFonts w:ascii="Courier New" w:hAnsi="Courier New" w:cs="Courier New"/>
          <w:sz w:val="16"/>
          <w:szCs w:val="16"/>
        </w:rPr>
        <w:t>Pricing-Adjustments</w:t>
      </w:r>
      <w:r>
        <w:t xml:space="preserve"> and </w:t>
      </w:r>
      <w:r w:rsidRPr="002A4E04">
        <w:rPr>
          <w:rFonts w:ascii="Courier New" w:hAnsi="Courier New" w:cs="Courier New"/>
          <w:sz w:val="16"/>
          <w:szCs w:val="16"/>
        </w:rPr>
        <w:t>MMS-Create-Stipulations</w:t>
      </w:r>
      <w:r>
        <w:rPr>
          <w:rFonts w:ascii="Courier New" w:hAnsi="Courier New" w:cs="Courier New"/>
          <w:sz w:val="16"/>
          <w:szCs w:val="16"/>
        </w:rPr>
        <w:t xml:space="preserve">.  </w:t>
      </w:r>
      <w:r>
        <w:t>You would use this parameter if you intend your report to contain more than one template-specific report.</w:t>
      </w:r>
      <w:r>
        <w:rPr>
          <w:rStyle w:val="FootnoteReference"/>
        </w:rPr>
        <w:footnoteReference w:id="1"/>
      </w:r>
    </w:p>
    <w:p w:rsidR="009630D9" w:rsidRDefault="009630D9" w:rsidP="009630D9">
      <w:pPr>
        <w:numPr>
          <w:ilvl w:val="0"/>
          <w:numId w:val="2"/>
        </w:numPr>
      </w:pPr>
      <w:r w:rsidRPr="00632F35">
        <w:rPr>
          <w:rFonts w:ascii="Courier New" w:hAnsi="Courier New" w:cs="Courier New"/>
          <w:sz w:val="16"/>
          <w:szCs w:val="16"/>
        </w:rPr>
        <w:t>templateid</w:t>
      </w:r>
      <w:r>
        <w:t xml:space="preserve"> – The argument(s) to</w:t>
      </w:r>
      <w:r>
        <w:rPr>
          <w:rFonts w:ascii="Courier New" w:hAnsi="Courier New" w:cs="Courier New"/>
          <w:sz w:val="16"/>
          <w:szCs w:val="16"/>
        </w:rPr>
        <w:t xml:space="preserve"> </w:t>
      </w:r>
      <w:r>
        <w:t xml:space="preserve">the </w:t>
      </w:r>
      <w:r w:rsidRPr="00632F35">
        <w:rPr>
          <w:rFonts w:ascii="Courier New" w:hAnsi="Courier New" w:cs="Courier New"/>
          <w:sz w:val="16"/>
          <w:szCs w:val="16"/>
        </w:rPr>
        <w:t>templateid</w:t>
      </w:r>
      <w:r>
        <w:t xml:space="preserve"> parameter must be numerical template IDs, e.g. </w:t>
      </w:r>
      <w:r w:rsidRPr="002A4E04">
        <w:rPr>
          <w:rFonts w:ascii="Courier New" w:hAnsi="Courier New" w:cs="Courier New"/>
          <w:sz w:val="16"/>
          <w:szCs w:val="16"/>
        </w:rPr>
        <w:t>31024</w:t>
      </w:r>
      <w:r>
        <w:rPr>
          <w:rFonts w:ascii="Courier New" w:hAnsi="Courier New" w:cs="Courier New"/>
          <w:sz w:val="16"/>
          <w:szCs w:val="16"/>
        </w:rPr>
        <w:t>.</w:t>
      </w:r>
    </w:p>
    <w:p w:rsidR="009630D9" w:rsidRDefault="00507650" w:rsidP="009630D9">
      <w:pPr>
        <w:numPr>
          <w:ilvl w:val="0"/>
          <w:numId w:val="2"/>
        </w:numPr>
      </w:pPr>
      <w:r>
        <w:rPr>
          <w:rFonts w:ascii="Courier New" w:hAnsi="Courier New" w:cs="Courier New"/>
          <w:sz w:val="16"/>
          <w:szCs w:val="16"/>
        </w:rPr>
        <w:t>template</w:t>
      </w:r>
      <w:r w:rsidR="009630D9">
        <w:t xml:space="preserve"> – The argument(s) to</w:t>
      </w:r>
      <w:r w:rsidR="009630D9">
        <w:rPr>
          <w:rFonts w:ascii="Courier New" w:hAnsi="Courier New" w:cs="Courier New"/>
          <w:sz w:val="16"/>
          <w:szCs w:val="16"/>
        </w:rPr>
        <w:t xml:space="preserve"> </w:t>
      </w:r>
      <w:r w:rsidR="009630D9">
        <w:t xml:space="preserve">the </w:t>
      </w:r>
      <w:r>
        <w:rPr>
          <w:rFonts w:ascii="Courier New" w:hAnsi="Courier New" w:cs="Courier New"/>
          <w:sz w:val="16"/>
          <w:szCs w:val="16"/>
        </w:rPr>
        <w:t>template</w:t>
      </w:r>
      <w:r w:rsidR="009630D9">
        <w:t xml:space="preserve"> must be template names as they appear in the PowerEditor Manage Templates screen.  These names can contain spaces.</w:t>
      </w:r>
    </w:p>
    <w:p w:rsidR="000A2E53" w:rsidRDefault="000A2E53" w:rsidP="000A2E53"/>
    <w:p w:rsidR="000A2E53" w:rsidRDefault="000A2E53" w:rsidP="000A2E53"/>
    <w:p w:rsidR="00D341D6" w:rsidRDefault="00D341D6" w:rsidP="006B712D">
      <w:pPr>
        <w:ind w:left="2790"/>
      </w:pPr>
    </w:p>
    <w:p w:rsidR="009630D9" w:rsidRDefault="009630D9" w:rsidP="009630D9">
      <w:pPr>
        <w:ind w:left="2057" w:hanging="2057"/>
      </w:pPr>
    </w:p>
    <w:p w:rsidR="009630D9" w:rsidRDefault="009630D9" w:rsidP="009630D9">
      <w:pPr>
        <w:ind w:left="2057" w:hanging="2057"/>
      </w:pPr>
      <w:r>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lastRenderedPageBreak/>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0A38CC">
        <w:rPr>
          <w:rFonts w:ascii="Courier New" w:hAnsi="Courier New" w:cs="Courier New"/>
          <w:sz w:val="16"/>
          <w:szCs w:val="16"/>
        </w:rPr>
        <w:t>http://172.168.0.0:8080/powereditor/reports/</w:t>
      </w:r>
      <w:r>
        <w:rPr>
          <w:rFonts w:ascii="Courier New" w:hAnsi="Courier New" w:cs="Courier New"/>
          <w:sz w:val="16"/>
          <w:szCs w:val="16"/>
        </w:rPr>
        <w:t>specific-template</w:t>
      </w:r>
      <w:r w:rsidR="00CA5F8F">
        <w:rPr>
          <w:rFonts w:ascii="Courier New" w:hAnsi="Courier New" w:cs="Courier New"/>
          <w:sz w:val="16"/>
          <w:szCs w:val="16"/>
        </w:rPr>
        <w:t>.jsp?template</w:t>
      </w:r>
      <w:r w:rsidRPr="000A38CC">
        <w:rPr>
          <w:rFonts w:ascii="Courier New" w:hAnsi="Courier New" w:cs="Courier New"/>
          <w:sz w:val="16"/>
          <w:szCs w:val="16"/>
        </w:rPr>
        <w:t>=CORE:Units-Property,STIP-CREDIT</w:t>
      </w:r>
      <w:r>
        <w:rPr>
          <w:rFonts w:ascii="Courier New" w:hAnsi="Courier New" w:cs="Courier New"/>
          <w:sz w:val="16"/>
          <w:szCs w:val="16"/>
        </w:rPr>
        <w:t>: Max DTI</w:t>
      </w:r>
    </w:p>
    <w:p w:rsidR="009630D9" w:rsidRDefault="009630D9" w:rsidP="009630D9">
      <w:pPr>
        <w:rPr>
          <w:rFonts w:ascii="Courier New" w:hAnsi="Courier New" w:cs="Courier New"/>
          <w:sz w:val="16"/>
          <w:szCs w:val="16"/>
        </w:rPr>
      </w:pPr>
    </w:p>
    <w:p w:rsidR="009630D9" w:rsidRDefault="009630D9" w:rsidP="009630D9">
      <w:pPr>
        <w:pStyle w:val="Note"/>
      </w:pPr>
      <w:r w:rsidRPr="00D05AEA">
        <w:rPr>
          <w:sz w:val="28"/>
          <w:szCs w:val="28"/>
        </w:rPr>
        <w:sym w:font="Wingdings" w:char="F0C4"/>
      </w:r>
      <w:r w:rsidRPr="00E96B43">
        <w:t xml:space="preserve"> </w:t>
      </w:r>
      <w:r>
        <w:t>Hint</w:t>
      </w:r>
      <w:r w:rsidRPr="007123AE">
        <w:t xml:space="preserve">: </w:t>
      </w:r>
      <w:r>
        <w:t>After you have entered your URL, you might want to copy it for use in Dialog 3 below.  To copy the URL text, select the text, and type Ctrl-C.</w:t>
      </w:r>
    </w:p>
    <w:p w:rsidR="0076530B" w:rsidRDefault="0076530B" w:rsidP="009630D9">
      <w:pPr>
        <w:pStyle w:val="Note"/>
      </w:pPr>
    </w:p>
    <w:p w:rsidR="0076530B" w:rsidRDefault="0076530B" w:rsidP="0076530B">
      <w:pPr>
        <w:pStyle w:val="Note"/>
      </w:pPr>
      <w:r w:rsidRPr="00D05AEA">
        <w:rPr>
          <w:sz w:val="28"/>
          <w:szCs w:val="28"/>
        </w:rPr>
        <w:sym w:font="Wingdings" w:char="F0C4"/>
      </w:r>
      <w:r w:rsidRPr="00E96B43">
        <w:t xml:space="preserve"> </w:t>
      </w:r>
      <w:r>
        <w:t>Hint</w:t>
      </w:r>
      <w:r w:rsidRPr="007123AE">
        <w:t xml:space="preserve">: </w:t>
      </w:r>
      <w:r>
        <w:t>You might even want to save this URL into a separate text file so you can copy and paste it when creating subsequent reports.</w:t>
      </w:r>
    </w:p>
    <w:p w:rsidR="009630D9" w:rsidRDefault="009630D9" w:rsidP="009630D9">
      <w:pPr>
        <w:tabs>
          <w:tab w:val="num" w:pos="720"/>
        </w:tabs>
      </w:pPr>
    </w:p>
    <w:p w:rsidR="009630D9" w:rsidRDefault="009630D9" w:rsidP="009630D9">
      <w:r>
        <w:t>After entering a valid URL in Dialog 1 (</w:t>
      </w:r>
      <w:r>
        <w:fldChar w:fldCharType="begin"/>
      </w:r>
      <w:r>
        <w:instrText xml:space="preserve"> REF _Ref129679681 \h </w:instrText>
      </w:r>
      <w:r>
        <w:fldChar w:fldCharType="separate"/>
      </w:r>
      <w:r w:rsidR="003B1FC0">
        <w:t xml:space="preserve">Figure </w:t>
      </w:r>
      <w:r w:rsidR="003B1FC0">
        <w:rPr>
          <w:noProof/>
        </w:rPr>
        <w:t>4</w:t>
      </w:r>
      <w:r>
        <w:fldChar w:fldCharType="end"/>
      </w:r>
      <w:r>
        <w:t xml:space="preserve">), select the </w:t>
      </w:r>
      <w:r>
        <w:rPr>
          <w:i/>
        </w:rPr>
        <w:t>Next&gt;</w:t>
      </w:r>
      <w:r>
        <w:t xml:space="preserve"> button.</w:t>
      </w:r>
    </w:p>
    <w:p w:rsidR="009630D9" w:rsidRDefault="009630D9" w:rsidP="009630D9"/>
    <w:p w:rsidR="009630D9" w:rsidRDefault="009630D9" w:rsidP="009630D9">
      <w:pPr>
        <w:keepNext/>
      </w:pPr>
      <w:r>
        <w:t>Dialog 2 (</w:t>
      </w:r>
      <w:r>
        <w:fldChar w:fldCharType="begin"/>
      </w:r>
      <w:r>
        <w:instrText xml:space="preserve"> REF _Ref129681159 \h </w:instrText>
      </w:r>
      <w:r>
        <w:fldChar w:fldCharType="separate"/>
      </w:r>
      <w:r w:rsidR="003B1FC0">
        <w:t xml:space="preserve">Figure </w:t>
      </w:r>
      <w:r w:rsidR="003B1FC0">
        <w:rPr>
          <w:noProof/>
        </w:rPr>
        <w:t>5</w:t>
      </w:r>
      <w:r>
        <w:fldChar w:fldCharType="end"/>
      </w:r>
      <w:r>
        <w:t xml:space="preserve">) can be ignored – no authentication is needed. Simply hit the </w:t>
      </w:r>
      <w:r>
        <w:rPr>
          <w:i/>
        </w:rPr>
        <w:t>Next&gt;</w:t>
      </w:r>
      <w:r>
        <w:t xml:space="preserve"> button.</w:t>
      </w:r>
    </w:p>
    <w:p w:rsidR="003F6EA9" w:rsidRDefault="003F6EA9" w:rsidP="009630D9">
      <w:pPr>
        <w:keepNext/>
      </w:pPr>
    </w:p>
    <w:p w:rsidR="009630D9" w:rsidRPr="00980B5E" w:rsidRDefault="00817165" w:rsidP="00E71072">
      <w:pPr>
        <w:keepNext/>
        <w:ind w:left="720"/>
      </w:pPr>
      <w:r>
        <w:pict>
          <v:shape id="_x0000_i1030" type="#_x0000_t75" style="width:259.5pt;height:114pt">
            <v:imagedata r:id="rId15" o:title=""/>
          </v:shape>
        </w:pict>
      </w:r>
    </w:p>
    <w:p w:rsidR="009630D9" w:rsidRDefault="009630D9" w:rsidP="009630D9">
      <w:pPr>
        <w:pStyle w:val="CaptionTopLead"/>
      </w:pPr>
      <w:bookmarkStart w:id="23" w:name="_Ref129681159"/>
      <w:r>
        <w:t xml:space="preserve">Figure </w:t>
      </w:r>
      <w:r w:rsidR="008C0FE4">
        <w:fldChar w:fldCharType="begin"/>
      </w:r>
      <w:r w:rsidR="008C0FE4">
        <w:instrText xml:space="preserve"> SEQ Figure \* ARABIC </w:instrText>
      </w:r>
      <w:r w:rsidR="008C0FE4">
        <w:fldChar w:fldCharType="separate"/>
      </w:r>
      <w:r w:rsidR="003B1FC0">
        <w:rPr>
          <w:noProof/>
        </w:rPr>
        <w:t>5</w:t>
      </w:r>
      <w:r w:rsidR="008C0FE4">
        <w:rPr>
          <w:noProof/>
        </w:rPr>
        <w:fldChar w:fldCharType="end"/>
      </w:r>
      <w:bookmarkEnd w:id="23"/>
      <w:r>
        <w:t>: Dialog 2 in XML Specification</w:t>
      </w:r>
    </w:p>
    <w:p w:rsidR="009630D9" w:rsidRDefault="009630D9" w:rsidP="009630D9">
      <w:pPr>
        <w:pStyle w:val="Heading4"/>
        <w:tabs>
          <w:tab w:val="left" w:pos="720"/>
        </w:tabs>
      </w:pPr>
      <w:r>
        <w:t xml:space="preserve"> URL for XML Schema</w:t>
      </w:r>
    </w:p>
    <w:p w:rsidR="009630D9" w:rsidRDefault="009630D9" w:rsidP="009630D9">
      <w:r>
        <w:t>The third dialog in the XML specification process prompts for the XML schema.</w:t>
      </w:r>
    </w:p>
    <w:p w:rsidR="00E71072" w:rsidRPr="00980B5E" w:rsidRDefault="00E71072" w:rsidP="009630D9"/>
    <w:p w:rsidR="009630D9" w:rsidRDefault="00817165" w:rsidP="00E71072">
      <w:pPr>
        <w:keepNext/>
        <w:ind w:left="720"/>
      </w:pPr>
      <w:r>
        <w:pict>
          <v:shape id="_x0000_i1031" type="#_x0000_t75" style="width:240.75pt;height:137.25pt">
            <v:imagedata r:id="rId16" o:title=""/>
          </v:shape>
        </w:pict>
      </w:r>
    </w:p>
    <w:p w:rsidR="009630D9" w:rsidRDefault="009630D9" w:rsidP="009630D9">
      <w:pPr>
        <w:pStyle w:val="CaptionTopLead"/>
      </w:pPr>
      <w:bookmarkStart w:id="24" w:name="_Ref129680949"/>
      <w:r>
        <w:t xml:space="preserve">Figure </w:t>
      </w:r>
      <w:r w:rsidR="008C0FE4">
        <w:fldChar w:fldCharType="begin"/>
      </w:r>
      <w:r w:rsidR="008C0FE4">
        <w:instrText xml:space="preserve"> SEQ Figure \* ARABIC </w:instrText>
      </w:r>
      <w:r w:rsidR="008C0FE4">
        <w:fldChar w:fldCharType="separate"/>
      </w:r>
      <w:r w:rsidR="003B1FC0">
        <w:rPr>
          <w:noProof/>
        </w:rPr>
        <w:t>6</w:t>
      </w:r>
      <w:r w:rsidR="008C0FE4">
        <w:rPr>
          <w:noProof/>
        </w:rPr>
        <w:fldChar w:fldCharType="end"/>
      </w:r>
      <w:bookmarkEnd w:id="24"/>
      <w:r>
        <w:t>: Dialog 3 in XML Specification</w:t>
      </w:r>
    </w:p>
    <w:p w:rsidR="009630D9" w:rsidRDefault="009630D9" w:rsidP="009630D9">
      <w:pPr>
        <w:rPr>
          <w:rFonts w:ascii="Courier New" w:hAnsi="Courier New" w:cs="Courier New"/>
          <w:sz w:val="16"/>
          <w:szCs w:val="16"/>
        </w:rPr>
      </w:pPr>
      <w:r>
        <w:t xml:space="preserve">Make sure that the radio button labeled “Use HTTP(S) Schema” is selected.  Enter the URL of the XML schema.  The URL to be entered here is </w:t>
      </w:r>
      <w:r>
        <w:rPr>
          <w:i/>
        </w:rPr>
        <w:t>exactly</w:t>
      </w:r>
      <w:r>
        <w:t xml:space="preserve"> the same as the one you entered in Dialog 1, with the following exception: </w:t>
      </w:r>
      <w:r w:rsidRPr="000D3CAE">
        <w:rPr>
          <w:rFonts w:ascii="Courier New" w:hAnsi="Courier New" w:cs="Courier New"/>
          <w:sz w:val="16"/>
          <w:szCs w:val="16"/>
        </w:rPr>
        <w:t>replace /reports/</w:t>
      </w:r>
      <w:r>
        <w:t xml:space="preserve"> with </w:t>
      </w:r>
      <w:r w:rsidRPr="000D3CAE">
        <w:rPr>
          <w:rFonts w:ascii="Courier New" w:hAnsi="Courier New" w:cs="Courier New"/>
          <w:sz w:val="16"/>
          <w:szCs w:val="16"/>
        </w:rPr>
        <w:t>/reports/schema/</w:t>
      </w:r>
    </w:p>
    <w:p w:rsidR="009630D9" w:rsidRDefault="009630D9" w:rsidP="009630D9">
      <w:pPr>
        <w:rPr>
          <w:rFonts w:ascii="Courier New" w:hAnsi="Courier New" w:cs="Courier New"/>
          <w:sz w:val="16"/>
          <w:szCs w:val="16"/>
        </w:rPr>
      </w:pPr>
    </w:p>
    <w:p w:rsidR="009630D9" w:rsidRDefault="009630D9" w:rsidP="009630D9">
      <w:pPr>
        <w:ind w:left="2057" w:hanging="2057"/>
      </w:pPr>
      <w:r>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lastRenderedPageBreak/>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40714C">
        <w:rPr>
          <w:rFonts w:ascii="Courier New" w:hAnsi="Courier New" w:cs="Courier New"/>
          <w:sz w:val="16"/>
          <w:szCs w:val="16"/>
        </w:rPr>
        <w:t>http://172.168.0.0:8080/powereditor</w:t>
      </w:r>
      <w:r w:rsidRPr="0040714C">
        <w:rPr>
          <w:rFonts w:ascii="Courier New" w:hAnsi="Courier New" w:cs="Courier New"/>
          <w:sz w:val="16"/>
          <w:szCs w:val="16"/>
          <w:highlight w:val="yellow"/>
        </w:rPr>
        <w:t>/reports/schema/</w:t>
      </w:r>
      <w:r>
        <w:rPr>
          <w:rFonts w:ascii="Courier New" w:hAnsi="Courier New" w:cs="Courier New"/>
          <w:sz w:val="16"/>
          <w:szCs w:val="16"/>
        </w:rPr>
        <w:t>specific-template</w:t>
      </w:r>
      <w:r w:rsidRPr="0040714C">
        <w:rPr>
          <w:rFonts w:ascii="Courier New" w:hAnsi="Courier New" w:cs="Courier New"/>
          <w:sz w:val="16"/>
          <w:szCs w:val="16"/>
        </w:rPr>
        <w:t>.jsp?</w:t>
      </w:r>
      <w:r w:rsidR="00CA5F8F">
        <w:rPr>
          <w:rFonts w:ascii="Courier New" w:hAnsi="Courier New" w:cs="Courier New"/>
          <w:sz w:val="16"/>
          <w:szCs w:val="16"/>
        </w:rPr>
        <w:t>template</w:t>
      </w:r>
      <w:r w:rsidRPr="0040714C">
        <w:rPr>
          <w:rFonts w:ascii="Courier New" w:hAnsi="Courier New" w:cs="Courier New"/>
          <w:sz w:val="16"/>
          <w:szCs w:val="16"/>
        </w:rPr>
        <w:t>=CORE:Units-Property,STIP-CREDIT</w:t>
      </w:r>
      <w:r>
        <w:rPr>
          <w:rFonts w:ascii="Courier New" w:hAnsi="Courier New" w:cs="Courier New"/>
          <w:sz w:val="16"/>
          <w:szCs w:val="16"/>
        </w:rPr>
        <w:t>: Max DTI</w:t>
      </w:r>
    </w:p>
    <w:p w:rsidR="009630D9" w:rsidRDefault="009630D9" w:rsidP="009630D9"/>
    <w:p w:rsidR="009630D9" w:rsidRPr="00351516" w:rsidRDefault="009630D9" w:rsidP="009630D9">
      <w:r>
        <w:t>After entering a valid URL in Dialog 3 (</w:t>
      </w:r>
      <w:r>
        <w:fldChar w:fldCharType="begin"/>
      </w:r>
      <w:r>
        <w:instrText xml:space="preserve"> REF _Ref129680949 \h </w:instrText>
      </w:r>
      <w:r>
        <w:fldChar w:fldCharType="separate"/>
      </w:r>
      <w:r w:rsidR="003B1FC0">
        <w:t xml:space="preserve">Figure </w:t>
      </w:r>
      <w:r w:rsidR="003B1FC0">
        <w:rPr>
          <w:noProof/>
        </w:rPr>
        <w:t>6</w:t>
      </w:r>
      <w:r>
        <w:fldChar w:fldCharType="end"/>
      </w:r>
      <w:r>
        <w:t xml:space="preserve">), select the </w:t>
      </w:r>
      <w:r>
        <w:rPr>
          <w:i/>
        </w:rPr>
        <w:t>Next&gt;</w:t>
      </w:r>
      <w:r>
        <w:t xml:space="preserve"> button.  Alternately, you can just select the </w:t>
      </w:r>
      <w:r>
        <w:rPr>
          <w:i/>
        </w:rPr>
        <w:t>Finish</w:t>
      </w:r>
      <w:r>
        <w:t xml:space="preserve"> button, thereby skipping Dialogs 4 and 5.</w:t>
      </w:r>
    </w:p>
    <w:p w:rsidR="009630D9" w:rsidRDefault="009630D9" w:rsidP="009630D9"/>
    <w:p w:rsidR="009630D9" w:rsidRDefault="009630D9" w:rsidP="009630D9">
      <w:pPr>
        <w:keepNext/>
      </w:pPr>
      <w:r>
        <w:t>Dialog 4 (</w:t>
      </w:r>
      <w:r>
        <w:fldChar w:fldCharType="begin"/>
      </w:r>
      <w:r>
        <w:instrText xml:space="preserve"> REF _Ref129680971 \h </w:instrText>
      </w:r>
      <w:r>
        <w:fldChar w:fldCharType="separate"/>
      </w:r>
      <w:r w:rsidR="003B1FC0">
        <w:t xml:space="preserve">Figure </w:t>
      </w:r>
      <w:r w:rsidR="003B1FC0">
        <w:rPr>
          <w:noProof/>
        </w:rPr>
        <w:t>7</w:t>
      </w:r>
      <w:r>
        <w:fldChar w:fldCharType="end"/>
      </w:r>
      <w:r>
        <w:t xml:space="preserve">) can be ignored – no authentication is needed. Simply hit the </w:t>
      </w:r>
      <w:r>
        <w:rPr>
          <w:i/>
        </w:rPr>
        <w:t>Next&gt;</w:t>
      </w:r>
      <w:r>
        <w:t xml:space="preserve"> button.</w:t>
      </w:r>
    </w:p>
    <w:p w:rsidR="003F6EA9" w:rsidRDefault="003F6EA9" w:rsidP="009630D9">
      <w:pPr>
        <w:keepNext/>
      </w:pPr>
    </w:p>
    <w:p w:rsidR="009630D9" w:rsidRDefault="00817165" w:rsidP="00E71072">
      <w:pPr>
        <w:ind w:left="720"/>
      </w:pPr>
      <w:r>
        <w:pict>
          <v:shape id="_x0000_i1032" type="#_x0000_t75" style="width:250.5pt;height:99.75pt">
            <v:imagedata r:id="rId17" o:title=""/>
          </v:shape>
        </w:pict>
      </w:r>
    </w:p>
    <w:p w:rsidR="009630D9" w:rsidRDefault="009630D9" w:rsidP="009630D9">
      <w:pPr>
        <w:pStyle w:val="CaptionTopLead"/>
      </w:pPr>
      <w:bookmarkStart w:id="25" w:name="_Ref129680971"/>
      <w:r>
        <w:t xml:space="preserve">Figure </w:t>
      </w:r>
      <w:r w:rsidR="008C0FE4">
        <w:fldChar w:fldCharType="begin"/>
      </w:r>
      <w:r w:rsidR="008C0FE4">
        <w:instrText xml:space="preserve"> SEQ Figure \* ARABIC </w:instrText>
      </w:r>
      <w:r w:rsidR="008C0FE4">
        <w:fldChar w:fldCharType="separate"/>
      </w:r>
      <w:r w:rsidR="003B1FC0">
        <w:rPr>
          <w:noProof/>
        </w:rPr>
        <w:t>7</w:t>
      </w:r>
      <w:r w:rsidR="008C0FE4">
        <w:rPr>
          <w:noProof/>
        </w:rPr>
        <w:fldChar w:fldCharType="end"/>
      </w:r>
      <w:bookmarkEnd w:id="25"/>
      <w:r>
        <w:t>: Dialog 4 in XML Specification</w:t>
      </w:r>
    </w:p>
    <w:p w:rsidR="003F6EA9" w:rsidRDefault="003F6EA9" w:rsidP="009630D9"/>
    <w:p w:rsidR="009630D9" w:rsidRDefault="009630D9" w:rsidP="009630D9">
      <w:r>
        <w:t>Dialog 5 can also be ignored – it simply verifies what you’ve already entered.</w:t>
      </w:r>
    </w:p>
    <w:p w:rsidR="003F6EA9" w:rsidRDefault="003F6EA9" w:rsidP="009630D9"/>
    <w:p w:rsidR="009630D9" w:rsidRDefault="00817165" w:rsidP="00E71072">
      <w:pPr>
        <w:ind w:left="720"/>
      </w:pPr>
      <w:r>
        <w:pict>
          <v:shape id="_x0000_i1033" type="#_x0000_t75" style="width:229.5pt;height:236.25pt">
            <v:imagedata r:id="rId18" o:title=""/>
          </v:shape>
        </w:pict>
      </w:r>
    </w:p>
    <w:p w:rsidR="009630D9" w:rsidRDefault="009630D9" w:rsidP="009630D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8</w:t>
      </w:r>
      <w:r w:rsidR="008C0FE4">
        <w:rPr>
          <w:noProof/>
        </w:rPr>
        <w:fldChar w:fldCharType="end"/>
      </w:r>
      <w:r>
        <w:t>: Dialog 5 in XML Specification</w:t>
      </w:r>
    </w:p>
    <w:p w:rsidR="009630D9" w:rsidRDefault="009630D9" w:rsidP="009630D9">
      <w:pPr>
        <w:pStyle w:val="Heading4"/>
        <w:tabs>
          <w:tab w:val="left" w:pos="720"/>
        </w:tabs>
      </w:pPr>
      <w:r>
        <w:t xml:space="preserve"> XML Specification Results</w:t>
      </w:r>
    </w:p>
    <w:p w:rsidR="009630D9" w:rsidRDefault="009630D9" w:rsidP="009630D9">
      <w:r>
        <w:t xml:space="preserve">If the URLs were correctly entered, the system will pause for a bit at this point while Crystal Reports queries the PowerEditor server application.  You will know that you have succeeded if you see the dialog presented in </w:t>
      </w:r>
      <w:r>
        <w:fldChar w:fldCharType="begin"/>
      </w:r>
      <w:r>
        <w:instrText xml:space="preserve"> REF _Ref129694372 \h </w:instrText>
      </w:r>
      <w:r>
        <w:fldChar w:fldCharType="separate"/>
      </w:r>
      <w:r w:rsidR="003B1FC0">
        <w:t xml:space="preserve">Figure </w:t>
      </w:r>
      <w:r w:rsidR="003B1FC0">
        <w:rPr>
          <w:noProof/>
        </w:rPr>
        <w:t>11</w:t>
      </w:r>
      <w:r>
        <w:fldChar w:fldCharType="end"/>
      </w:r>
      <w:r>
        <w:t>.</w:t>
      </w:r>
    </w:p>
    <w:p w:rsidR="009630D9" w:rsidRDefault="00777816" w:rsidP="009630D9">
      <w:r>
        <w:br w:type="page"/>
      </w:r>
      <w:r w:rsidR="009630D9">
        <w:lastRenderedPageBreak/>
        <w:t>If you receive the following error, the URL was entered incorrectly.  When you click OK, Crystal Reports graciously takes you back to the dialog in which the error was generated.</w:t>
      </w:r>
    </w:p>
    <w:p w:rsidR="003F6EA9" w:rsidRDefault="003F6EA9" w:rsidP="009630D9"/>
    <w:p w:rsidR="009630D9" w:rsidRDefault="00817165" w:rsidP="00E71072">
      <w:pPr>
        <w:ind w:left="720"/>
      </w:pPr>
      <w:r>
        <w:pict>
          <v:shape id="_x0000_i1034" type="#_x0000_t75" style="width:156.75pt;height:84pt">
            <v:imagedata r:id="rId19" o:title=""/>
          </v:shape>
        </w:pict>
      </w:r>
    </w:p>
    <w:p w:rsidR="009630D9" w:rsidRDefault="009630D9" w:rsidP="00754E3A">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9</w:t>
      </w:r>
      <w:r w:rsidR="008C0FE4">
        <w:rPr>
          <w:noProof/>
        </w:rPr>
        <w:fldChar w:fldCharType="end"/>
      </w:r>
      <w:r>
        <w:t>: XML Specification Error</w:t>
      </w:r>
    </w:p>
    <w:p w:rsidR="00754E3A" w:rsidRDefault="00754E3A" w:rsidP="009630D9"/>
    <w:p w:rsidR="009630D9" w:rsidRDefault="009630D9" w:rsidP="009630D9">
      <w:r>
        <w:t>The following dialog indicates that there is a translation error in the template name.  This is an internal PowerEditor error, and should be reported to your PowerEditor system administrator.</w:t>
      </w:r>
    </w:p>
    <w:p w:rsidR="003F6EA9" w:rsidRPr="006414A1" w:rsidRDefault="003F6EA9" w:rsidP="009630D9"/>
    <w:p w:rsidR="009630D9" w:rsidRDefault="00817165" w:rsidP="00E71072">
      <w:pPr>
        <w:ind w:left="720"/>
      </w:pPr>
      <w:r>
        <w:pict>
          <v:shape id="_x0000_i1035" type="#_x0000_t75" style="width:306.75pt;height:79.5pt">
            <v:imagedata r:id="rId20" o:title=""/>
          </v:shape>
        </w:pict>
      </w:r>
    </w:p>
    <w:p w:rsidR="00777816" w:rsidRDefault="009630D9" w:rsidP="00777816">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10</w:t>
      </w:r>
      <w:r w:rsidR="008C0FE4">
        <w:rPr>
          <w:noProof/>
        </w:rPr>
        <w:fldChar w:fldCharType="end"/>
      </w:r>
      <w:r>
        <w:t>: Internal PowerEditor Error</w:t>
      </w:r>
      <w:bookmarkStart w:id="26" w:name="_Toc130778493"/>
    </w:p>
    <w:p w:rsidR="00777816" w:rsidRPr="00777816" w:rsidRDefault="00777816" w:rsidP="00777816"/>
    <w:p w:rsidR="009630D9" w:rsidRDefault="00777816" w:rsidP="00777816">
      <w:pPr>
        <w:pStyle w:val="Heading2"/>
      </w:pPr>
      <w:r>
        <w:br w:type="page"/>
      </w:r>
      <w:bookmarkStart w:id="27" w:name="_Toc181088317"/>
      <w:r w:rsidR="009630D9">
        <w:lastRenderedPageBreak/>
        <w:t>Create Report: Specify Data Elements</w:t>
      </w:r>
      <w:bookmarkEnd w:id="26"/>
      <w:bookmarkEnd w:id="27"/>
    </w:p>
    <w:p w:rsidR="009630D9" w:rsidRDefault="009630D9" w:rsidP="009630D9">
      <w:r>
        <w:t>When you successfully selected your data sources that will be included in the report, you are ready start selecting specific data elements from the data source. You will be in the Report layout tab, and will be presented with a couple more dialogs.</w:t>
      </w:r>
    </w:p>
    <w:p w:rsidR="009630D9" w:rsidRDefault="009630D9" w:rsidP="009630D9"/>
    <w:p w:rsidR="009630D9" w:rsidRDefault="009630D9" w:rsidP="009630D9">
      <w:r>
        <w:t xml:space="preserve">Many times when Crystal Reports accesses the PowerEditor database, it prompts for parameter values for the URL.  Just select the parameter values that you specified in your URL (e.g. MMS-Create-Stipulations) and choose OK.  </w:t>
      </w:r>
    </w:p>
    <w:p w:rsidR="003F6EA9" w:rsidRPr="00E57290" w:rsidRDefault="003F6EA9" w:rsidP="009630D9"/>
    <w:p w:rsidR="009630D9" w:rsidRDefault="00817165" w:rsidP="00E71072">
      <w:pPr>
        <w:ind w:left="720"/>
      </w:pPr>
      <w:r>
        <w:pict>
          <v:shape id="_x0000_i1036" type="#_x0000_t75" style="width:362.25pt;height:143.25pt">
            <v:imagedata r:id="rId21" o:title=""/>
          </v:shape>
        </w:pict>
      </w:r>
    </w:p>
    <w:p w:rsidR="009630D9" w:rsidRDefault="009630D9" w:rsidP="009630D9">
      <w:pPr>
        <w:pStyle w:val="CaptionTopLead"/>
      </w:pPr>
      <w:bookmarkStart w:id="28" w:name="_Ref129694372"/>
      <w:r>
        <w:t xml:space="preserve">Figure </w:t>
      </w:r>
      <w:r w:rsidR="008C0FE4">
        <w:fldChar w:fldCharType="begin"/>
      </w:r>
      <w:r w:rsidR="008C0FE4">
        <w:instrText xml:space="preserve"> SEQ Figure \* ARABIC </w:instrText>
      </w:r>
      <w:r w:rsidR="008C0FE4">
        <w:fldChar w:fldCharType="separate"/>
      </w:r>
      <w:r w:rsidR="003B1FC0">
        <w:rPr>
          <w:noProof/>
        </w:rPr>
        <w:t>11</w:t>
      </w:r>
      <w:r w:rsidR="008C0FE4">
        <w:rPr>
          <w:noProof/>
        </w:rPr>
        <w:fldChar w:fldCharType="end"/>
      </w:r>
      <w:bookmarkEnd w:id="28"/>
      <w:r>
        <w:t>: Parameter Values Dialog</w:t>
      </w:r>
    </w:p>
    <w:p w:rsidR="009630D9" w:rsidRDefault="009630D9" w:rsidP="009630D9"/>
    <w:p w:rsidR="009630D9" w:rsidRDefault="009630D9" w:rsidP="009630D9">
      <w:pPr>
        <w:keepNext/>
      </w:pPr>
      <w:r>
        <w:lastRenderedPageBreak/>
        <w:t xml:space="preserve">You will then be presented with the Database Expert dialog that you’ve seen before.  However, now the templates you selected will appear under the XML element.  Expand the guideline-activations box </w:t>
      </w:r>
      <w:r w:rsidR="008C0FE4">
        <w:pict>
          <v:shape id="_x0000_i1037" type="#_x0000_t75" style="width:105.75pt;height:12.75pt">
            <v:imagedata r:id="rId22" o:title=""/>
          </v:shape>
        </w:pict>
      </w:r>
      <w:r>
        <w:t xml:space="preserve">to see your templates.  A sample expanded list is shown in below in </w:t>
      </w:r>
      <w:r>
        <w:fldChar w:fldCharType="begin"/>
      </w:r>
      <w:r>
        <w:instrText xml:space="preserve"> REF _Ref129694697 \h </w:instrText>
      </w:r>
      <w:r>
        <w:fldChar w:fldCharType="separate"/>
      </w:r>
      <w:r w:rsidR="003B1FC0">
        <w:t xml:space="preserve">Figure </w:t>
      </w:r>
      <w:r w:rsidR="003B1FC0">
        <w:rPr>
          <w:noProof/>
        </w:rPr>
        <w:t>12</w:t>
      </w:r>
      <w:r>
        <w:fldChar w:fldCharType="end"/>
      </w:r>
      <w:r>
        <w:t>.</w:t>
      </w:r>
    </w:p>
    <w:p w:rsidR="003F6EA9" w:rsidRDefault="003F6EA9" w:rsidP="009630D9">
      <w:pPr>
        <w:keepNext/>
      </w:pPr>
    </w:p>
    <w:p w:rsidR="009630D9" w:rsidRDefault="00817165" w:rsidP="009630D9">
      <w:r>
        <w:pict>
          <v:shape id="_x0000_i1038" type="#_x0000_t75" style="width:467.25pt;height:402pt">
            <v:imagedata r:id="rId23" o:title=""/>
          </v:shape>
        </w:pict>
      </w:r>
      <w:r w:rsidR="009630D9" w:rsidRPr="00D74F76">
        <w:t xml:space="preserve"> </w:t>
      </w:r>
    </w:p>
    <w:p w:rsidR="009630D9" w:rsidRDefault="009630D9" w:rsidP="003F6EA9">
      <w:pPr>
        <w:pStyle w:val="CaptionTopLead"/>
        <w:ind w:left="0"/>
      </w:pPr>
      <w:bookmarkStart w:id="29" w:name="_Ref129694697"/>
      <w:bookmarkStart w:id="30" w:name="_Ref129754712"/>
      <w:r>
        <w:t xml:space="preserve">Figure </w:t>
      </w:r>
      <w:r w:rsidR="008C0FE4">
        <w:fldChar w:fldCharType="begin"/>
      </w:r>
      <w:r w:rsidR="008C0FE4">
        <w:instrText xml:space="preserve"> SEQ Figure \* ARABIC </w:instrText>
      </w:r>
      <w:r w:rsidR="008C0FE4">
        <w:fldChar w:fldCharType="separate"/>
      </w:r>
      <w:r w:rsidR="003B1FC0">
        <w:rPr>
          <w:noProof/>
        </w:rPr>
        <w:t>12</w:t>
      </w:r>
      <w:r w:rsidR="008C0FE4">
        <w:rPr>
          <w:noProof/>
        </w:rPr>
        <w:fldChar w:fldCharType="end"/>
      </w:r>
      <w:bookmarkEnd w:id="29"/>
      <w:r>
        <w:t>: Database Expert Dialog After Data Source Selection</w:t>
      </w:r>
      <w:bookmarkEnd w:id="30"/>
    </w:p>
    <w:p w:rsidR="009630D9" w:rsidRPr="002B1422" w:rsidRDefault="009630D9" w:rsidP="009630D9">
      <w:r>
        <w:t xml:space="preserve">In this dialog, choose the data elements that you would like to make available in your report.  Move selected data elements to the </w:t>
      </w:r>
      <w:r>
        <w:rPr>
          <w:i/>
        </w:rPr>
        <w:t>Selected Tables</w:t>
      </w:r>
      <w:r>
        <w:t xml:space="preserve"> portion of the dialog by using the </w:t>
      </w:r>
      <w:r w:rsidR="00817165">
        <w:pict>
          <v:shape id="_x0000_i1039" type="#_x0000_t75" style="width:24.75pt;height:13.5pt">
            <v:imagedata r:id="rId24" o:title=""/>
          </v:shape>
        </w:pict>
      </w:r>
      <w:r>
        <w:t xml:space="preserve"> button.</w:t>
      </w:r>
    </w:p>
    <w:p w:rsidR="009630D9" w:rsidRPr="002B1422" w:rsidRDefault="009630D9" w:rsidP="009630D9">
      <w:pPr>
        <w:ind w:left="748"/>
      </w:pPr>
      <w:r w:rsidRPr="00D05AEA">
        <w:rPr>
          <w:sz w:val="28"/>
          <w:szCs w:val="28"/>
        </w:rPr>
        <w:sym w:font="Wingdings" w:char="F0C4"/>
      </w:r>
      <w:r w:rsidRPr="00E96B43">
        <w:t xml:space="preserve"> </w:t>
      </w:r>
      <w:r w:rsidRPr="007123AE">
        <w:t xml:space="preserve">Note: </w:t>
      </w:r>
      <w:r>
        <w:t xml:space="preserve">If your data source selections contain multiple templates, you should select the first item in the list: guideline activations.  This is the </w:t>
      </w:r>
      <w:r>
        <w:rPr>
          <w:i/>
        </w:rPr>
        <w:t>container element</w:t>
      </w:r>
      <w:r>
        <w:t xml:space="preserve"> that links together all other template elements.</w:t>
      </w:r>
    </w:p>
    <w:p w:rsidR="009630D9" w:rsidRPr="00E57290" w:rsidRDefault="009630D9" w:rsidP="009630D9"/>
    <w:p w:rsidR="009630D9" w:rsidRDefault="009630D9" w:rsidP="009630D9">
      <w:pPr>
        <w:keepNext/>
      </w:pPr>
      <w:r>
        <w:lastRenderedPageBreak/>
        <w:t>The remainder of this section describes the contents of this listing.  The following diagram shows a PowerEditor view of templates listed above.  The PowerEditor template highlighted in the figure below is represented by the 7 lines highlighted in the figure above.</w:t>
      </w:r>
    </w:p>
    <w:p w:rsidR="00777816" w:rsidRDefault="00777816" w:rsidP="009630D9">
      <w:pPr>
        <w:keepNext/>
      </w:pPr>
    </w:p>
    <w:p w:rsidR="009630D9" w:rsidRDefault="00817165" w:rsidP="006A06E0">
      <w:pPr>
        <w:ind w:left="720"/>
      </w:pPr>
      <w:r>
        <w:pict>
          <v:shape id="_x0000_i1040" type="#_x0000_t75" style="width:182.25pt;height:324pt">
            <v:imagedata r:id="rId25" o:title=""/>
          </v:shape>
        </w:pict>
      </w:r>
    </w:p>
    <w:p w:rsidR="009630D9" w:rsidRDefault="009630D9" w:rsidP="003F6EA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13</w:t>
      </w:r>
      <w:r w:rsidR="008C0FE4">
        <w:rPr>
          <w:noProof/>
        </w:rPr>
        <w:fldChar w:fldCharType="end"/>
      </w:r>
      <w:r>
        <w:t>: PowerEditor View of Templates</w:t>
      </w:r>
    </w:p>
    <w:p w:rsidR="009630D9" w:rsidRDefault="009630D9" w:rsidP="009630D9">
      <w:r>
        <w:t xml:space="preserve">The names of the PowerEditor templates get somewhat digested in this Crystal Reports listing.  In particular, special characters in the template name, such as colons, periods, and spaces, are replaced with underscores in the Crystal Reports listing.  Furthermore, the template version name get appended to the template name.  Therefore, a template in the PowerEditor that is named “STIP-ASSET: Assets on 1003” version “1.0” appears in Crystal Reports as </w:t>
      </w:r>
      <w:r w:rsidRPr="00184EB9">
        <w:rPr>
          <w:rFonts w:ascii="Arial" w:hAnsi="Arial" w:cs="Arial"/>
          <w:sz w:val="16"/>
          <w:szCs w:val="16"/>
        </w:rPr>
        <w:t>STIP-ASSET__Assets_on_1003_v1_0</w:t>
      </w:r>
      <w:r>
        <w:t>.</w:t>
      </w:r>
    </w:p>
    <w:p w:rsidR="009630D9" w:rsidRDefault="009630D9" w:rsidP="009630D9"/>
    <w:p w:rsidR="009630D9" w:rsidRDefault="009630D9" w:rsidP="009630D9">
      <w:r>
        <w:t>Furthermore, this listing includes 7 entries for each PowerEditor template.  Each of the 7 entries is represents a Crystal Reports table, each of which</w:t>
      </w:r>
      <w:r>
        <w:rPr>
          <w:i/>
        </w:rPr>
        <w:t xml:space="preserve"> </w:t>
      </w:r>
      <w:r>
        <w:t>represents a structural component of PowerEditor guidelines that you might be interested in displaying.  For example, in Template A, you might be interested in displaying the guideline grids, and for Template B, you might be interested in displaying a verbal representation of the guidelines rules. The following diagram shows an expanded listing of the 7 table names available for one template.</w:t>
      </w:r>
    </w:p>
    <w:p w:rsidR="009630D9" w:rsidRDefault="009630D9" w:rsidP="009630D9"/>
    <w:p w:rsidR="009630D9" w:rsidRDefault="00817165" w:rsidP="009630D9">
      <w:r>
        <w:lastRenderedPageBreak/>
        <w:pict>
          <v:shape id="_x0000_i1041" type="#_x0000_t75" style="width:468pt;height:56.25pt">
            <v:imagedata r:id="rId26" o:title=""/>
          </v:shape>
        </w:pict>
      </w:r>
    </w:p>
    <w:p w:rsidR="009630D9" w:rsidRDefault="009630D9" w:rsidP="003F6EA9">
      <w:pPr>
        <w:pStyle w:val="CaptionTopLead"/>
        <w:ind w:left="0"/>
        <w:rPr>
          <w:rFonts w:cs="Arial"/>
          <w:sz w:val="16"/>
          <w:szCs w:val="16"/>
        </w:rPr>
      </w:pPr>
      <w:r>
        <w:t xml:space="preserve">Figure </w:t>
      </w:r>
      <w:r w:rsidR="008C0FE4">
        <w:fldChar w:fldCharType="begin"/>
      </w:r>
      <w:r w:rsidR="008C0FE4">
        <w:instrText xml:space="preserve"> SEQ Figure \* ARABIC </w:instrText>
      </w:r>
      <w:r w:rsidR="008C0FE4">
        <w:fldChar w:fldCharType="separate"/>
      </w:r>
      <w:r w:rsidR="003B1FC0">
        <w:rPr>
          <w:noProof/>
        </w:rPr>
        <w:t>14</w:t>
      </w:r>
      <w:r w:rsidR="008C0FE4">
        <w:rPr>
          <w:noProof/>
        </w:rPr>
        <w:fldChar w:fldCharType="end"/>
      </w:r>
      <w:r>
        <w:t xml:space="preserve">: Table Entries for Template </w:t>
      </w:r>
      <w:r w:rsidRPr="00184EB9">
        <w:rPr>
          <w:rFonts w:cs="Arial"/>
          <w:sz w:val="16"/>
          <w:szCs w:val="16"/>
        </w:rPr>
        <w:t>STIP-ASSET__Assets_on_1003_v1_0</w:t>
      </w:r>
    </w:p>
    <w:p w:rsidR="009630D9" w:rsidRDefault="009630D9" w:rsidP="009630D9">
      <w:pPr>
        <w:rPr>
          <w:snapToGrid w:val="0"/>
        </w:rPr>
      </w:pPr>
      <w:r>
        <w:rPr>
          <w:snapToGrid w:val="0"/>
        </w:rPr>
        <w:t>The semantics of these 7 table entries are as follows:</w:t>
      </w:r>
    </w:p>
    <w:p w:rsidR="009630D9" w:rsidRDefault="009630D9" w:rsidP="009630D9">
      <w:pPr>
        <w:spacing w:before="120"/>
        <w:ind w:left="1310" w:hanging="1310"/>
        <w:rPr>
          <w:rFonts w:ascii="Arial" w:hAnsi="Arial" w:cs="Arial"/>
          <w:sz w:val="16"/>
          <w:szCs w:val="16"/>
        </w:rPr>
      </w:pPr>
      <w:r>
        <w:rPr>
          <w:i/>
        </w:rPr>
        <w:t xml:space="preserve">&lt;template&gt; </w:t>
      </w:r>
      <w:r>
        <w:tab/>
      </w:r>
      <w:r w:rsidRPr="00184EB9">
        <w:rPr>
          <w:rFonts w:ascii="Arial" w:hAnsi="Arial" w:cs="Arial"/>
          <w:sz w:val="16"/>
          <w:szCs w:val="16"/>
        </w:rPr>
        <w:t>STIP-ASSET__Assets_on_1003_v1_0</w:t>
      </w:r>
    </w:p>
    <w:p w:rsidR="009630D9" w:rsidRDefault="009630D9" w:rsidP="009630D9">
      <w:pPr>
        <w:ind w:left="1309"/>
      </w:pPr>
      <w:r>
        <w:t xml:space="preserve">This contains template-level data, such as template ID and template name.  </w:t>
      </w:r>
    </w:p>
    <w:p w:rsidR="009630D9" w:rsidRPr="00A54285" w:rsidRDefault="009630D9" w:rsidP="009630D9">
      <w:pPr>
        <w:pStyle w:val="Note"/>
        <w:rPr>
          <w:rFonts w:ascii="Courier New" w:hAnsi="Courier New" w:cs="Courier New"/>
          <w:sz w:val="16"/>
          <w:szCs w:val="16"/>
        </w:rPr>
      </w:pPr>
      <w:r w:rsidRPr="00D05AEA">
        <w:rPr>
          <w:sz w:val="28"/>
          <w:szCs w:val="28"/>
        </w:rPr>
        <w:sym w:font="Wingdings" w:char="F0C4"/>
      </w:r>
      <w:r w:rsidRPr="00E96B43">
        <w:t xml:space="preserve"> </w:t>
      </w:r>
      <w:r w:rsidRPr="007123AE">
        <w:t xml:space="preserve">Note: </w:t>
      </w:r>
      <w:r>
        <w:t xml:space="preserve">If you intend to select any other entries for this template, you </w:t>
      </w:r>
      <w:r w:rsidRPr="002B1422">
        <w:rPr>
          <w:b/>
        </w:rPr>
        <w:t>must</w:t>
      </w:r>
      <w:r>
        <w:t xml:space="preserve"> select this entry as well, since this is the </w:t>
      </w:r>
      <w:r>
        <w:rPr>
          <w:i/>
        </w:rPr>
        <w:t>container element</w:t>
      </w:r>
      <w:r>
        <w:t xml:space="preserve"> that links together all the other elements for this template.</w:t>
      </w:r>
    </w:p>
    <w:p w:rsidR="009630D9" w:rsidRDefault="009630D9" w:rsidP="009630D9">
      <w:pPr>
        <w:spacing w:before="120"/>
        <w:ind w:left="1310" w:hanging="1310"/>
      </w:pPr>
      <w:r>
        <w:rPr>
          <w:i/>
        </w:rPr>
        <w:t>comments</w:t>
      </w:r>
      <w:r>
        <w:tab/>
      </w:r>
      <w:r w:rsidRPr="00184EB9">
        <w:rPr>
          <w:rFonts w:ascii="Arial" w:hAnsi="Arial" w:cs="Arial"/>
          <w:sz w:val="16"/>
          <w:szCs w:val="16"/>
        </w:rPr>
        <w:t>STIP-ASSET__Assets_on_1003_v1_0</w:t>
      </w:r>
      <w:r>
        <w:rPr>
          <w:rFonts w:ascii="Arial" w:hAnsi="Arial" w:cs="Arial"/>
          <w:sz w:val="16"/>
          <w:szCs w:val="16"/>
        </w:rPr>
        <w:t>/comments</w:t>
      </w:r>
    </w:p>
    <w:p w:rsidR="009630D9" w:rsidRDefault="009630D9" w:rsidP="009630D9">
      <w:pPr>
        <w:ind w:left="1309"/>
      </w:pPr>
      <w:r>
        <w:t>This table references the comments associated with each activation of the template.</w:t>
      </w:r>
    </w:p>
    <w:p w:rsidR="009630D9" w:rsidRDefault="009630D9" w:rsidP="009630D9">
      <w:pPr>
        <w:spacing w:before="120"/>
        <w:ind w:left="1310" w:hanging="1310"/>
      </w:pPr>
      <w:r>
        <w:rPr>
          <w:i/>
        </w:rPr>
        <w:t>context</w:t>
      </w:r>
      <w:r>
        <w:tab/>
      </w:r>
      <w:r w:rsidRPr="00184EB9">
        <w:rPr>
          <w:rFonts w:ascii="Arial" w:hAnsi="Arial" w:cs="Arial"/>
          <w:sz w:val="16"/>
          <w:szCs w:val="16"/>
        </w:rPr>
        <w:t>STIP-ASSET__Assets_on_1003_v1_0</w:t>
      </w:r>
      <w:r>
        <w:rPr>
          <w:rFonts w:ascii="Arial" w:hAnsi="Arial" w:cs="Arial"/>
          <w:sz w:val="16"/>
          <w:szCs w:val="16"/>
        </w:rPr>
        <w:t>/context</w:t>
      </w:r>
    </w:p>
    <w:p w:rsidR="009630D9" w:rsidRDefault="009630D9" w:rsidP="009630D9">
      <w:pPr>
        <w:ind w:left="1309"/>
      </w:pPr>
      <w:r>
        <w:t>This table references the context associated with each activation of the template.</w:t>
      </w:r>
    </w:p>
    <w:p w:rsidR="009630D9" w:rsidRDefault="009630D9" w:rsidP="009630D9">
      <w:pPr>
        <w:spacing w:before="120"/>
        <w:ind w:left="1310" w:hanging="1310"/>
      </w:pPr>
      <w:r>
        <w:rPr>
          <w:i/>
        </w:rPr>
        <w:t>grid-rows</w:t>
      </w:r>
      <w:r>
        <w:tab/>
      </w:r>
      <w:r w:rsidRPr="00184EB9">
        <w:rPr>
          <w:rFonts w:ascii="Arial" w:hAnsi="Arial" w:cs="Arial"/>
          <w:sz w:val="16"/>
          <w:szCs w:val="16"/>
        </w:rPr>
        <w:t>STIP-ASSET__Assets_on_1003_v1_0</w:t>
      </w:r>
      <w:r>
        <w:rPr>
          <w:rFonts w:ascii="Arial" w:hAnsi="Arial" w:cs="Arial"/>
          <w:sz w:val="16"/>
          <w:szCs w:val="16"/>
        </w:rPr>
        <w:t>-grid-rows</w:t>
      </w:r>
    </w:p>
    <w:p w:rsidR="009630D9" w:rsidRDefault="009630D9" w:rsidP="009630D9">
      <w:pPr>
        <w:ind w:left="1309"/>
      </w:pPr>
      <w:r>
        <w:t>This references the data in the guideline grids that are associated with each activation of the template.</w:t>
      </w:r>
    </w:p>
    <w:p w:rsidR="009630D9" w:rsidRDefault="009630D9" w:rsidP="009630D9">
      <w:pPr>
        <w:spacing w:before="120"/>
        <w:ind w:left="1310" w:hanging="1310"/>
      </w:pPr>
      <w:r>
        <w:rPr>
          <w:i/>
        </w:rPr>
        <w:t>grid-row</w:t>
      </w:r>
      <w:r>
        <w:tab/>
      </w:r>
      <w:r w:rsidRPr="00184EB9">
        <w:rPr>
          <w:rFonts w:ascii="Arial" w:hAnsi="Arial" w:cs="Arial"/>
          <w:sz w:val="16"/>
          <w:szCs w:val="16"/>
        </w:rPr>
        <w:t>STIP-ASSET__Assets_on_1003_v1_0</w:t>
      </w:r>
      <w:r>
        <w:rPr>
          <w:rFonts w:ascii="Arial" w:hAnsi="Arial" w:cs="Arial"/>
          <w:sz w:val="16"/>
          <w:szCs w:val="16"/>
        </w:rPr>
        <w:t>-grid-rows /</w:t>
      </w:r>
      <w:r w:rsidRPr="00713427">
        <w:rPr>
          <w:rFonts w:ascii="Arial" w:hAnsi="Arial" w:cs="Arial"/>
          <w:sz w:val="16"/>
          <w:szCs w:val="16"/>
        </w:rPr>
        <w:t xml:space="preserve"> </w:t>
      </w:r>
      <w:r w:rsidRPr="00184EB9">
        <w:rPr>
          <w:rFonts w:ascii="Arial" w:hAnsi="Arial" w:cs="Arial"/>
          <w:sz w:val="16"/>
          <w:szCs w:val="16"/>
        </w:rPr>
        <w:t>STIP-ASSET__Assets_on_1003_v1_0</w:t>
      </w:r>
      <w:r>
        <w:rPr>
          <w:rFonts w:ascii="Arial" w:hAnsi="Arial" w:cs="Arial"/>
          <w:sz w:val="16"/>
          <w:szCs w:val="16"/>
        </w:rPr>
        <w:t>-grid-row</w:t>
      </w:r>
    </w:p>
    <w:p w:rsidR="009630D9" w:rsidRDefault="009630D9" w:rsidP="009630D9">
      <w:pPr>
        <w:ind w:left="1309"/>
      </w:pPr>
      <w:r>
        <w:t>This references the data in a single row of the guideline grid.</w:t>
      </w:r>
    </w:p>
    <w:p w:rsidR="009630D9" w:rsidRDefault="009630D9" w:rsidP="009630D9">
      <w:pPr>
        <w:spacing w:before="120"/>
        <w:ind w:left="1310" w:hanging="1310"/>
      </w:pPr>
      <w:r>
        <w:rPr>
          <w:i/>
        </w:rPr>
        <w:t>row-messages</w:t>
      </w:r>
      <w:r>
        <w:tab/>
      </w:r>
      <w:r w:rsidRPr="00184EB9">
        <w:rPr>
          <w:rFonts w:ascii="Arial" w:hAnsi="Arial" w:cs="Arial"/>
          <w:sz w:val="16"/>
          <w:szCs w:val="16"/>
        </w:rPr>
        <w:t>STIP-ASSET__Assets_on_1003_v1_0</w:t>
      </w:r>
      <w:r>
        <w:rPr>
          <w:rFonts w:ascii="Arial" w:hAnsi="Arial" w:cs="Arial"/>
          <w:sz w:val="16"/>
          <w:szCs w:val="16"/>
        </w:rPr>
        <w:t>-grid-rows /</w:t>
      </w:r>
      <w:r w:rsidRPr="00713427">
        <w:rPr>
          <w:rFonts w:ascii="Arial" w:hAnsi="Arial" w:cs="Arial"/>
          <w:sz w:val="16"/>
          <w:szCs w:val="16"/>
        </w:rPr>
        <w:t xml:space="preserve"> </w:t>
      </w:r>
      <w:r w:rsidRPr="00184EB9">
        <w:rPr>
          <w:rFonts w:ascii="Arial" w:hAnsi="Arial" w:cs="Arial"/>
          <w:sz w:val="16"/>
          <w:szCs w:val="16"/>
        </w:rPr>
        <w:t>STIP-ASSET__Assets_on_1003_v1_0</w:t>
      </w:r>
      <w:r>
        <w:rPr>
          <w:rFonts w:ascii="Arial" w:hAnsi="Arial" w:cs="Arial"/>
          <w:sz w:val="16"/>
          <w:szCs w:val="16"/>
        </w:rPr>
        <w:t>-row-messages</w:t>
      </w:r>
    </w:p>
    <w:p w:rsidR="009630D9" w:rsidRDefault="009630D9" w:rsidP="009630D9">
      <w:pPr>
        <w:ind w:left="1309"/>
      </w:pPr>
      <w:r>
        <w:t>This table references the rule message generated for a single row of the guideline grid.</w:t>
      </w:r>
    </w:p>
    <w:p w:rsidR="009630D9" w:rsidRDefault="009630D9" w:rsidP="009630D9">
      <w:pPr>
        <w:spacing w:before="120"/>
        <w:ind w:left="1310" w:hanging="1310"/>
      </w:pPr>
      <w:r>
        <w:rPr>
          <w:i/>
        </w:rPr>
        <w:t>row-rules</w:t>
      </w:r>
      <w:r>
        <w:tab/>
      </w:r>
      <w:r w:rsidRPr="00184EB9">
        <w:rPr>
          <w:rFonts w:ascii="Arial" w:hAnsi="Arial" w:cs="Arial"/>
          <w:sz w:val="16"/>
          <w:szCs w:val="16"/>
        </w:rPr>
        <w:t>STIP-ASSET__Assets_on_1003_v1_0</w:t>
      </w:r>
      <w:r>
        <w:rPr>
          <w:rFonts w:ascii="Arial" w:hAnsi="Arial" w:cs="Arial"/>
          <w:sz w:val="16"/>
          <w:szCs w:val="16"/>
        </w:rPr>
        <w:t>-grid-rows /</w:t>
      </w:r>
      <w:r w:rsidRPr="00713427">
        <w:rPr>
          <w:rFonts w:ascii="Arial" w:hAnsi="Arial" w:cs="Arial"/>
          <w:sz w:val="16"/>
          <w:szCs w:val="16"/>
        </w:rPr>
        <w:t xml:space="preserve"> </w:t>
      </w:r>
      <w:r w:rsidRPr="00184EB9">
        <w:rPr>
          <w:rFonts w:ascii="Arial" w:hAnsi="Arial" w:cs="Arial"/>
          <w:sz w:val="16"/>
          <w:szCs w:val="16"/>
        </w:rPr>
        <w:t>STIP-ASSET__Assets_on_1003_v1_0</w:t>
      </w:r>
      <w:r>
        <w:rPr>
          <w:rFonts w:ascii="Arial" w:hAnsi="Arial" w:cs="Arial"/>
          <w:sz w:val="16"/>
          <w:szCs w:val="16"/>
        </w:rPr>
        <w:t>-row-rules</w:t>
      </w:r>
    </w:p>
    <w:p w:rsidR="009630D9" w:rsidRDefault="009630D9" w:rsidP="009630D9">
      <w:pPr>
        <w:ind w:left="1309"/>
      </w:pPr>
      <w:r>
        <w:t>This table references the textual representation of rule message associated with single row of the guideline grid.</w:t>
      </w:r>
      <w:r w:rsidRPr="00431330">
        <w:t xml:space="preserve"> </w:t>
      </w:r>
    </w:p>
    <w:p w:rsidR="009630D9" w:rsidRDefault="009630D9" w:rsidP="009630D9"/>
    <w:p w:rsidR="009630D9" w:rsidRDefault="009630D9" w:rsidP="009630D9">
      <w:pPr>
        <w:keepNext/>
      </w:pPr>
      <w:r>
        <w:lastRenderedPageBreak/>
        <w:t>The following PowerEditor screen display shows the data that is referenced by most of these 7 entries.</w:t>
      </w:r>
    </w:p>
    <w:p w:rsidR="003F6EA9" w:rsidRDefault="003F6EA9" w:rsidP="009630D9">
      <w:pPr>
        <w:keepNext/>
        <w:rPr>
          <w:rFonts w:ascii="Courier New" w:hAnsi="Courier New" w:cs="Courier New"/>
          <w:sz w:val="16"/>
          <w:szCs w:val="16"/>
        </w:rPr>
      </w:pPr>
    </w:p>
    <w:p w:rsidR="009630D9" w:rsidRDefault="00817165" w:rsidP="009630D9">
      <w:pPr>
        <w:rPr>
          <w:rFonts w:ascii="Courier New" w:hAnsi="Courier New" w:cs="Courier New"/>
          <w:sz w:val="16"/>
          <w:szCs w:val="16"/>
        </w:rPr>
      </w:pPr>
      <w:r>
        <w:rPr>
          <w:rFonts w:ascii="Courier New" w:hAnsi="Courier New" w:cs="Courier New"/>
          <w:sz w:val="16"/>
          <w:szCs w:val="16"/>
        </w:rPr>
        <w:pict>
          <v:shape id="_x0000_i1042" type="#_x0000_t75" style="width:467.25pt;height:363pt">
            <v:imagedata r:id="rId27" o:title=""/>
          </v:shape>
        </w:pict>
      </w:r>
    </w:p>
    <w:p w:rsidR="009630D9" w:rsidRDefault="009630D9" w:rsidP="003F6EA9">
      <w:pPr>
        <w:pStyle w:val="CaptionTopLead"/>
        <w:ind w:left="0"/>
        <w:rPr>
          <w:rFonts w:cs="Arial"/>
          <w:sz w:val="16"/>
          <w:szCs w:val="16"/>
        </w:rPr>
      </w:pPr>
      <w:r>
        <w:t xml:space="preserve">Figure </w:t>
      </w:r>
      <w:r w:rsidR="008C0FE4">
        <w:fldChar w:fldCharType="begin"/>
      </w:r>
      <w:r w:rsidR="008C0FE4">
        <w:instrText xml:space="preserve"> SEQ Figure \* ARABIC </w:instrText>
      </w:r>
      <w:r w:rsidR="008C0FE4">
        <w:fldChar w:fldCharType="separate"/>
      </w:r>
      <w:r w:rsidR="003B1FC0">
        <w:rPr>
          <w:noProof/>
        </w:rPr>
        <w:t>15</w:t>
      </w:r>
      <w:r w:rsidR="008C0FE4">
        <w:rPr>
          <w:noProof/>
        </w:rPr>
        <w:fldChar w:fldCharType="end"/>
      </w:r>
      <w:r>
        <w:t>: PowerEditor Display Showing Source of Some Template Entries</w:t>
      </w:r>
    </w:p>
    <w:p w:rsidR="009630D9" w:rsidRDefault="009630D9" w:rsidP="009630D9">
      <w:pPr>
        <w:rPr>
          <w:rFonts w:ascii="Courier New" w:hAnsi="Courier New" w:cs="Courier New"/>
          <w:sz w:val="16"/>
          <w:szCs w:val="16"/>
        </w:rPr>
      </w:pPr>
    </w:p>
    <w:p w:rsidR="009630D9" w:rsidRDefault="009630D9" w:rsidP="009630D9">
      <w:pPr>
        <w:keepNext/>
      </w:pPr>
      <w:r>
        <w:lastRenderedPageBreak/>
        <w:t xml:space="preserve">After you have selected the entries that you are interested in, you will be presented with a Link Selection dialog.  This dialog will be used for merging multiple data sources.  If the PowerEditor database is the only data source included in your report, you should never need to touch this dialog, and can simply select the </w:t>
      </w:r>
      <w:r>
        <w:rPr>
          <w:i/>
        </w:rPr>
        <w:t>OK</w:t>
      </w:r>
      <w:r>
        <w:t xml:space="preserve"> button.  However, if you are merging PowerEditor data with another data source (e.g. a base pricing database), you will probably need to do something here.  That discussion is outside of the scope of this document.</w:t>
      </w:r>
    </w:p>
    <w:p w:rsidR="003F6EA9" w:rsidRDefault="003F6EA9" w:rsidP="009630D9">
      <w:pPr>
        <w:keepNext/>
      </w:pPr>
    </w:p>
    <w:p w:rsidR="009630D9" w:rsidRDefault="00817165" w:rsidP="006A06E0">
      <w:pPr>
        <w:ind w:left="720"/>
      </w:pPr>
      <w:r>
        <w:pict>
          <v:shape id="_x0000_i1043" type="#_x0000_t75" style="width:253.5pt;height:285pt">
            <v:imagedata r:id="rId28" o:title=""/>
          </v:shape>
        </w:pict>
      </w:r>
    </w:p>
    <w:p w:rsidR="009630D9" w:rsidRDefault="009630D9" w:rsidP="009630D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16</w:t>
      </w:r>
      <w:r w:rsidR="008C0FE4">
        <w:rPr>
          <w:noProof/>
        </w:rPr>
        <w:fldChar w:fldCharType="end"/>
      </w:r>
      <w:r>
        <w:t>: Database Expert: Link Selection</w:t>
      </w:r>
    </w:p>
    <w:p w:rsidR="009630D9" w:rsidRDefault="009630D9" w:rsidP="009630D9">
      <w:r>
        <w:t>You will probably see the following dialog: don’t worry about it.</w:t>
      </w:r>
    </w:p>
    <w:p w:rsidR="003F6EA9" w:rsidRDefault="003F6EA9" w:rsidP="009630D9"/>
    <w:p w:rsidR="009630D9" w:rsidRDefault="00817165" w:rsidP="006A06E0">
      <w:pPr>
        <w:ind w:left="720"/>
      </w:pPr>
      <w:r>
        <w:pict>
          <v:shape id="_x0000_i1044" type="#_x0000_t75" style="width:4in;height:72.75pt">
            <v:imagedata r:id="rId29" o:title=""/>
          </v:shape>
        </w:pict>
      </w:r>
    </w:p>
    <w:p w:rsidR="009630D9" w:rsidRPr="00F01CC5" w:rsidRDefault="009630D9" w:rsidP="003F6EA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17</w:t>
      </w:r>
      <w:r w:rsidR="008C0FE4">
        <w:rPr>
          <w:noProof/>
        </w:rPr>
        <w:fldChar w:fldCharType="end"/>
      </w:r>
      <w:r>
        <w:t>: Database Expert: Warning Dialog</w:t>
      </w:r>
    </w:p>
    <w:p w:rsidR="009630D9" w:rsidRDefault="009630D9" w:rsidP="009630D9">
      <w:pPr>
        <w:pStyle w:val="Note"/>
      </w:pPr>
      <w:r w:rsidRPr="00D05AEA">
        <w:rPr>
          <w:sz w:val="28"/>
          <w:szCs w:val="28"/>
        </w:rPr>
        <w:sym w:font="Wingdings" w:char="F0C4"/>
      </w:r>
      <w:r w:rsidRPr="00E96B43">
        <w:t xml:space="preserve"> </w:t>
      </w:r>
      <w:r w:rsidRPr="007123AE">
        <w:t xml:space="preserve">Note: </w:t>
      </w:r>
      <w:r>
        <w:t>After selecting OK here, it would be a good idea to save the work you have done so far.  And maybe take a little coffee break.</w:t>
      </w:r>
    </w:p>
    <w:p w:rsidR="009630D9" w:rsidRDefault="009630D9" w:rsidP="009630D9">
      <w:pPr>
        <w:pStyle w:val="Heading2"/>
        <w:pageBreakBefore/>
      </w:pPr>
      <w:bookmarkStart w:id="31" w:name="_Toc130778494"/>
      <w:bookmarkStart w:id="32" w:name="_Toc181088318"/>
      <w:r>
        <w:lastRenderedPageBreak/>
        <w:t>Create Report: Report Layout</w:t>
      </w:r>
      <w:bookmarkEnd w:id="31"/>
      <w:bookmarkEnd w:id="32"/>
    </w:p>
    <w:p w:rsidR="009630D9" w:rsidRDefault="009630D9" w:rsidP="009630D9">
      <w:r>
        <w:t>Now you are ready to layout your report elements.  This is about to start getting fun.  Crystal Reports is a very robust report layout tool; this document presents the tip of the iceberg.  This section will walk through the creation of a sample report using PowerEditor data.  However, you will quickly find that you will need to refer to Crystal Report documentation.</w:t>
      </w:r>
    </w:p>
    <w:p w:rsidR="009630D9" w:rsidRDefault="009630D9" w:rsidP="009630D9"/>
    <w:p w:rsidR="009630D9" w:rsidRPr="00CB4561" w:rsidRDefault="009630D9" w:rsidP="009630D9">
      <w:r>
        <w:t xml:space="preserve">This section of the document walks through an example of laying out a report consisting of grid data from a single template.  Note that in this document, the word </w:t>
      </w:r>
      <w:r>
        <w:rPr>
          <w:i/>
        </w:rPr>
        <w:t>template</w:t>
      </w:r>
      <w:r>
        <w:t xml:space="preserve"> refers to a PowerEditor template.  This is not to be confused with a Crystal Reports template, a term that you might find as you peruse the Crystal Reports GUI.</w:t>
      </w:r>
    </w:p>
    <w:p w:rsidR="009630D9" w:rsidRDefault="009630D9" w:rsidP="009630D9"/>
    <w:p w:rsidR="009630D9" w:rsidRDefault="009630D9" w:rsidP="009630D9">
      <w:r>
        <w:t>After having completed the steps outline in the previous sections, you should be presented with a screen that is similar, but not quite the same as, the figure below.  The subsequent notes describe how to get your screen to look more like this.</w:t>
      </w:r>
    </w:p>
    <w:p w:rsidR="009630D9" w:rsidRDefault="009630D9" w:rsidP="009630D9">
      <w:pPr>
        <w:pStyle w:val="Heading3"/>
      </w:pPr>
      <w:bookmarkStart w:id="33" w:name="_Toc130778495"/>
      <w:bookmarkStart w:id="34" w:name="_Toc181088319"/>
      <w:r>
        <w:t>Blank Layout Screen</w:t>
      </w:r>
      <w:bookmarkEnd w:id="33"/>
      <w:bookmarkEnd w:id="34"/>
    </w:p>
    <w:p w:rsidR="003F6EA9" w:rsidRPr="003F6EA9" w:rsidRDefault="003F6EA9" w:rsidP="003F6EA9"/>
    <w:p w:rsidR="009630D9" w:rsidRDefault="00817165" w:rsidP="009630D9">
      <w:r>
        <w:pict>
          <v:shape id="_x0000_i1045" type="#_x0000_t75" style="width:468pt;height:180pt">
            <v:imagedata r:id="rId30" o:title="" cropbottom="8383f"/>
          </v:shape>
        </w:pict>
      </w:r>
    </w:p>
    <w:p w:rsidR="009630D9" w:rsidRDefault="009630D9" w:rsidP="003F6EA9">
      <w:pPr>
        <w:pStyle w:val="CaptionTopLead"/>
        <w:ind w:left="0"/>
      </w:pPr>
      <w:bookmarkStart w:id="35" w:name="_Ref129756327"/>
      <w:r>
        <w:t xml:space="preserve">Figure </w:t>
      </w:r>
      <w:r w:rsidR="008C0FE4">
        <w:fldChar w:fldCharType="begin"/>
      </w:r>
      <w:r w:rsidR="008C0FE4">
        <w:instrText xml:space="preserve"> SEQ Figure \* ARABIC </w:instrText>
      </w:r>
      <w:r w:rsidR="008C0FE4">
        <w:fldChar w:fldCharType="separate"/>
      </w:r>
      <w:r w:rsidR="003B1FC0">
        <w:rPr>
          <w:noProof/>
        </w:rPr>
        <w:t>18</w:t>
      </w:r>
      <w:r w:rsidR="008C0FE4">
        <w:rPr>
          <w:noProof/>
        </w:rPr>
        <w:fldChar w:fldCharType="end"/>
      </w:r>
      <w:r>
        <w:t>: Initial Report Layout Screen</w:t>
      </w:r>
      <w:bookmarkEnd w:id="35"/>
    </w:p>
    <w:p w:rsidR="009630D9" w:rsidRDefault="009630D9" w:rsidP="009630D9"/>
    <w:p w:rsidR="009630D9" w:rsidRDefault="009630D9" w:rsidP="009630D9">
      <w:r>
        <w:t xml:space="preserve">The following lists some elementary screen elements that will be useful as we proceed through the exercise of creating a report. </w:t>
      </w:r>
    </w:p>
    <w:p w:rsidR="003F6EA9" w:rsidRDefault="003F6EA9" w:rsidP="009630D9"/>
    <w:p w:rsidR="009630D9" w:rsidRDefault="008C0FE4" w:rsidP="009630D9">
      <w:pPr>
        <w:ind w:left="2244" w:hanging="2244"/>
      </w:pPr>
      <w:r>
        <w:pict>
          <v:shape id="_x0000_i1046" type="#_x0000_t75" style="width:16.5pt;height:15pt">
            <v:imagedata r:id="rId31" o:title=""/>
          </v:shape>
        </w:pict>
      </w:r>
      <w:r w:rsidR="009630D9">
        <w:tab/>
        <w:t>The Insert Text Object button is used to insert static text in the report.</w:t>
      </w:r>
    </w:p>
    <w:p w:rsidR="009630D9" w:rsidRDefault="008C0FE4" w:rsidP="009630D9">
      <w:pPr>
        <w:ind w:left="2244" w:hanging="2244"/>
      </w:pPr>
      <w:r>
        <w:pict>
          <v:shape id="_x0000_i1047" type="#_x0000_t75" style="width:21pt;height:16.5pt">
            <v:imagedata r:id="rId32" o:title=""/>
          </v:shape>
        </w:pict>
      </w:r>
      <w:r w:rsidR="009630D9">
        <w:tab/>
        <w:t xml:space="preserve">The Database Expert button is used to add more database elements to the report.  This takes you back to the dialog presented in </w:t>
      </w:r>
      <w:r w:rsidR="009630D9" w:rsidRPr="00AA4BDF">
        <w:rPr>
          <w:i/>
        </w:rPr>
        <w:fldChar w:fldCharType="begin"/>
      </w:r>
      <w:r w:rsidR="009630D9" w:rsidRPr="00AA4BDF">
        <w:rPr>
          <w:i/>
        </w:rPr>
        <w:instrText xml:space="preserve"> REF _Ref129754712 \h </w:instrText>
      </w:r>
      <w:r w:rsidR="009630D9">
        <w:rPr>
          <w:i/>
        </w:rPr>
        <w:instrText xml:space="preserve"> \* MERGEFORMAT </w:instrText>
      </w:r>
      <w:r w:rsidR="009630D9" w:rsidRPr="00AA4BDF">
        <w:rPr>
          <w:i/>
        </w:rPr>
      </w:r>
      <w:r w:rsidR="009630D9" w:rsidRPr="00AA4BDF">
        <w:rPr>
          <w:i/>
        </w:rPr>
        <w:fldChar w:fldCharType="separate"/>
      </w:r>
      <w:r w:rsidR="003B1FC0" w:rsidRPr="003B1FC0">
        <w:rPr>
          <w:i/>
        </w:rPr>
        <w:t xml:space="preserve">Figure </w:t>
      </w:r>
      <w:r w:rsidR="003B1FC0" w:rsidRPr="003B1FC0">
        <w:rPr>
          <w:i/>
          <w:noProof/>
        </w:rPr>
        <w:t>12:</w:t>
      </w:r>
      <w:r w:rsidR="003B1FC0" w:rsidRPr="003B1FC0">
        <w:rPr>
          <w:i/>
        </w:rPr>
        <w:t xml:space="preserve"> Database Expert Dialog After Data Source Selection</w:t>
      </w:r>
      <w:r w:rsidR="009630D9" w:rsidRPr="00AA4BDF">
        <w:rPr>
          <w:i/>
        </w:rPr>
        <w:fldChar w:fldCharType="end"/>
      </w:r>
      <w:r w:rsidR="009630D9">
        <w:t>.</w:t>
      </w:r>
    </w:p>
    <w:p w:rsidR="009630D9" w:rsidRDefault="008C0FE4" w:rsidP="009630D9">
      <w:pPr>
        <w:ind w:left="2244" w:hanging="2244"/>
      </w:pPr>
      <w:r>
        <w:pict>
          <v:shape id="_x0000_i1048" type="#_x0000_t75" style="width:18pt;height:19.5pt">
            <v:imagedata r:id="rId33" o:title=""/>
          </v:shape>
        </w:pict>
      </w:r>
      <w:r w:rsidR="009630D9">
        <w:tab/>
        <w:t>The Group Expert button allows you to order groups of items, like multiple activations for a single template.  This is explained below.</w:t>
      </w:r>
    </w:p>
    <w:p w:rsidR="009630D9" w:rsidRDefault="008C0FE4" w:rsidP="009630D9">
      <w:pPr>
        <w:ind w:left="2244" w:hanging="2244"/>
      </w:pPr>
      <w:r>
        <w:lastRenderedPageBreak/>
        <w:pict>
          <v:shape id="_x0000_i1049" type="#_x0000_t75" style="width:60pt;height:14.25pt">
            <v:imagedata r:id="rId34" o:title=""/>
          </v:shape>
        </w:pict>
      </w:r>
      <w:r w:rsidR="009630D9">
        <w:tab/>
        <w:t>The Field Explorer pane shows your selected data elements.   See the note regarding this pane below.</w:t>
      </w:r>
    </w:p>
    <w:p w:rsidR="009630D9" w:rsidRDefault="008C0FE4" w:rsidP="009630D9">
      <w:pPr>
        <w:ind w:left="2244" w:hanging="2244"/>
      </w:pPr>
      <w:r>
        <w:pict>
          <v:shape id="_x0000_i1050" type="#_x0000_t75" style="width:18pt;height:15.75pt">
            <v:imagedata r:id="rId35" o:title=""/>
          </v:shape>
        </w:pict>
      </w:r>
      <w:r w:rsidR="009630D9">
        <w:tab/>
        <w:t>The Refresh button refreshes data that was generated from a database query.  Use this if the contents of your PowerEditor database has changed since you opened this report.</w:t>
      </w:r>
    </w:p>
    <w:p w:rsidR="009630D9" w:rsidRDefault="008C0FE4" w:rsidP="009630D9">
      <w:pPr>
        <w:ind w:left="2244" w:hanging="2244"/>
      </w:pPr>
      <w:r>
        <w:pict>
          <v:shape id="_x0000_i1051" type="#_x0000_t75" style="width:69.75pt;height:18pt">
            <v:imagedata r:id="rId36" o:title=""/>
          </v:shape>
        </w:pict>
      </w:r>
      <w:r w:rsidR="009630D9">
        <w:tab/>
        <w:t xml:space="preserve">The Start Page tab takes you back to the page that allows you to create a new report (the page that is shown in </w:t>
      </w:r>
      <w:r w:rsidR="009630D9" w:rsidRPr="00AA4BDF">
        <w:rPr>
          <w:i/>
        </w:rPr>
        <w:fldChar w:fldCharType="begin"/>
      </w:r>
      <w:r w:rsidR="009630D9" w:rsidRPr="00AA4BDF">
        <w:rPr>
          <w:i/>
        </w:rPr>
        <w:instrText xml:space="preserve"> REF _Ref129754671 \h </w:instrText>
      </w:r>
      <w:r w:rsidR="009630D9">
        <w:rPr>
          <w:i/>
        </w:rPr>
        <w:instrText xml:space="preserve"> \* MERGEFORMAT </w:instrText>
      </w:r>
      <w:r w:rsidR="009630D9" w:rsidRPr="00AA4BDF">
        <w:rPr>
          <w:i/>
        </w:rPr>
      </w:r>
      <w:r w:rsidR="009630D9" w:rsidRPr="00AA4BDF">
        <w:rPr>
          <w:i/>
        </w:rPr>
        <w:fldChar w:fldCharType="separate"/>
      </w:r>
      <w:r w:rsidR="003B1FC0" w:rsidRPr="003B1FC0">
        <w:rPr>
          <w:i/>
        </w:rPr>
        <w:t xml:space="preserve">Figure </w:t>
      </w:r>
      <w:r w:rsidR="003B1FC0" w:rsidRPr="003B1FC0">
        <w:rPr>
          <w:i/>
          <w:noProof/>
        </w:rPr>
        <w:t>2:</w:t>
      </w:r>
      <w:r w:rsidR="003B1FC0" w:rsidRPr="003B1FC0">
        <w:rPr>
          <w:i/>
        </w:rPr>
        <w:t xml:space="preserve"> Crystal Reports Start Page</w:t>
      </w:r>
      <w:r w:rsidR="009630D9" w:rsidRPr="00AA4BDF">
        <w:rPr>
          <w:i/>
        </w:rPr>
        <w:fldChar w:fldCharType="end"/>
      </w:r>
      <w:r w:rsidR="009630D9">
        <w:rPr>
          <w:i/>
        </w:rPr>
        <w:t>.</w:t>
      </w:r>
      <w:r w:rsidR="009630D9">
        <w:t>)</w:t>
      </w:r>
    </w:p>
    <w:p w:rsidR="009630D9" w:rsidRPr="00C062A1" w:rsidRDefault="008C0FE4" w:rsidP="009630D9">
      <w:pPr>
        <w:ind w:left="2244" w:hanging="2244"/>
      </w:pPr>
      <w:r>
        <w:pict>
          <v:shape id="_x0000_i1052" type="#_x0000_t75" style="width:42.75pt;height:16.5pt">
            <v:imagedata r:id="rId37" o:title=""/>
          </v:shape>
        </w:pict>
      </w:r>
      <w:r w:rsidR="009630D9">
        <w:tab/>
        <w:t>The Preview tab allows you to toggle to a view that shows data being populated in your report.  When Crystal Reports displays the Preview View, it queries the PowerEditor database for the actual data values. Toggling between the Preview View and the Design View is very useful during report development.</w:t>
      </w:r>
    </w:p>
    <w:p w:rsidR="009630D9" w:rsidRDefault="009630D9" w:rsidP="009630D9">
      <w:pPr>
        <w:ind w:left="2244" w:hanging="2244"/>
        <w:rPr>
          <w:i/>
        </w:rPr>
      </w:pPr>
    </w:p>
    <w:p w:rsidR="009630D9" w:rsidRDefault="009630D9" w:rsidP="009630D9">
      <w:pPr>
        <w:pStyle w:val="Note"/>
        <w:keepNext/>
        <w:ind w:left="1267" w:hanging="907"/>
      </w:pPr>
      <w:r w:rsidRPr="00D05AEA">
        <w:rPr>
          <w:sz w:val="28"/>
          <w:szCs w:val="28"/>
        </w:rPr>
        <w:sym w:font="Wingdings" w:char="F0C4"/>
      </w:r>
      <w:r w:rsidRPr="00E96B43">
        <w:t xml:space="preserve"> </w:t>
      </w:r>
      <w:r w:rsidRPr="007123AE">
        <w:t xml:space="preserve">Note: </w:t>
      </w:r>
      <w:r>
        <w:t xml:space="preserve">If your Field Explorer Pane is not visible, select View-&gt;Field Explorer.  Then expand the Database Fields and Guideline Activations in the Field Explorer hierarchy. </w:t>
      </w:r>
    </w:p>
    <w:p w:rsidR="009630D9" w:rsidRDefault="008C0FE4" w:rsidP="009630D9">
      <w:pPr>
        <w:pStyle w:val="Note"/>
        <w:ind w:firstLine="0"/>
      </w:pPr>
      <w:r>
        <w:pict>
          <v:shape id="_x0000_i1053" type="#_x0000_t75" style="width:119.25pt;height:24pt">
            <v:imagedata r:id="rId38" o:title=""/>
          </v:shape>
        </w:pict>
      </w:r>
    </w:p>
    <w:p w:rsidR="009630D9" w:rsidRDefault="009630D9" w:rsidP="009630D9">
      <w:pPr>
        <w:ind w:left="2244" w:hanging="2244"/>
        <w:rPr>
          <w:i/>
        </w:rPr>
      </w:pPr>
    </w:p>
    <w:p w:rsidR="009630D9" w:rsidRDefault="009630D9" w:rsidP="009630D9">
      <w:pPr>
        <w:ind w:left="1309" w:hanging="949"/>
        <w:rPr>
          <w:i/>
        </w:rPr>
      </w:pPr>
      <w:r w:rsidRPr="00D05AEA">
        <w:rPr>
          <w:sz w:val="28"/>
          <w:szCs w:val="28"/>
        </w:rPr>
        <w:sym w:font="Wingdings" w:char="F0C4"/>
      </w:r>
      <w:r w:rsidRPr="00E96B43">
        <w:t xml:space="preserve"> </w:t>
      </w:r>
      <w:r w:rsidRPr="007123AE">
        <w:t xml:space="preserve">Note: </w:t>
      </w:r>
      <w:r>
        <w:t>If your Preview tab is not visible, select View-&gt;Preview</w:t>
      </w:r>
      <w:r w:rsidR="0013600A">
        <w:t xml:space="preserve"> Sample</w:t>
      </w:r>
      <w:r>
        <w:t xml:space="preserve">.  Then select the design tab to get back to the view presented in </w:t>
      </w:r>
      <w:r w:rsidRPr="00B550F3">
        <w:rPr>
          <w:i/>
        </w:rPr>
        <w:fldChar w:fldCharType="begin"/>
      </w:r>
      <w:r w:rsidRPr="00B550F3">
        <w:rPr>
          <w:i/>
        </w:rPr>
        <w:instrText xml:space="preserve"> REF _Ref129756327 \h </w:instrText>
      </w:r>
      <w:r>
        <w:rPr>
          <w:i/>
        </w:rPr>
        <w:instrText xml:space="preserve"> \* MERGEFORMAT </w:instrText>
      </w:r>
      <w:r w:rsidRPr="00B550F3">
        <w:rPr>
          <w:i/>
        </w:rPr>
      </w:r>
      <w:r w:rsidRPr="00B550F3">
        <w:rPr>
          <w:i/>
        </w:rPr>
        <w:fldChar w:fldCharType="separate"/>
      </w:r>
      <w:r w:rsidR="003B1FC0" w:rsidRPr="003B1FC0">
        <w:rPr>
          <w:i/>
        </w:rPr>
        <w:t xml:space="preserve">Figure </w:t>
      </w:r>
      <w:r w:rsidR="003B1FC0" w:rsidRPr="003B1FC0">
        <w:rPr>
          <w:i/>
          <w:noProof/>
        </w:rPr>
        <w:t>18:</w:t>
      </w:r>
      <w:r w:rsidR="003B1FC0" w:rsidRPr="003B1FC0">
        <w:rPr>
          <w:i/>
        </w:rPr>
        <w:t xml:space="preserve"> Initial Report Layout Screen</w:t>
      </w:r>
      <w:r w:rsidRPr="00B550F3">
        <w:rPr>
          <w:i/>
        </w:rPr>
        <w:fldChar w:fldCharType="end"/>
      </w:r>
      <w:r>
        <w:rPr>
          <w:i/>
        </w:rPr>
        <w:t>.</w:t>
      </w:r>
    </w:p>
    <w:p w:rsidR="009630D9" w:rsidRDefault="009630D9" w:rsidP="009630D9">
      <w:pPr>
        <w:pStyle w:val="Heading3"/>
      </w:pPr>
      <w:bookmarkStart w:id="36" w:name="_Toc130778496"/>
      <w:bookmarkStart w:id="37" w:name="_Toc181088320"/>
      <w:r>
        <w:t>Step 1: Add Group For Template ID and Activation ID</w:t>
      </w:r>
      <w:bookmarkEnd w:id="36"/>
      <w:bookmarkEnd w:id="37"/>
    </w:p>
    <w:p w:rsidR="009630D9" w:rsidRDefault="009630D9" w:rsidP="009630D9">
      <w:r>
        <w:t xml:space="preserve">To list all the activations for a given template as sorted by activation date, the activations should be defined as part of a Crystal Reports </w:t>
      </w:r>
      <w:r>
        <w:rPr>
          <w:i/>
        </w:rPr>
        <w:t>Group</w:t>
      </w:r>
      <w:r>
        <w:t>.  From the Crystal Reports documentation:</w:t>
      </w:r>
    </w:p>
    <w:p w:rsidR="009630D9" w:rsidRDefault="009630D9" w:rsidP="009630D9">
      <w:pPr>
        <w:spacing w:before="120"/>
        <w:ind w:left="1310" w:right="763"/>
        <w:rPr>
          <w:sz w:val="20"/>
          <w:szCs w:val="20"/>
        </w:rPr>
      </w:pPr>
      <w:r w:rsidRPr="00FE3969">
        <w:rPr>
          <w:sz w:val="20"/>
          <w:szCs w:val="20"/>
        </w:rPr>
        <w:t>Use the Group command to sort your data and break it into groups. For example, you could group the information in a customer list into state or zip codes. When you choose the Group command, the</w:t>
      </w:r>
      <w:r w:rsidRPr="00494A09">
        <w:rPr>
          <w:sz w:val="20"/>
          <w:szCs w:val="20"/>
        </w:rPr>
        <w:t xml:space="preserve"> Insert Group dialog box </w:t>
      </w:r>
      <w:r w:rsidRPr="00FE3969">
        <w:rPr>
          <w:sz w:val="20"/>
          <w:szCs w:val="20"/>
        </w:rPr>
        <w:t>appears.</w:t>
      </w:r>
    </w:p>
    <w:p w:rsidR="009630D9" w:rsidRDefault="009630D9" w:rsidP="009630D9">
      <w:pPr>
        <w:spacing w:before="120"/>
        <w:ind w:right="763"/>
      </w:pPr>
      <w:r>
        <w:t xml:space="preserve">Choose the Group Expert icon </w:t>
      </w:r>
      <w:r w:rsidR="008C0FE4">
        <w:pict>
          <v:shape id="_x0000_i1054" type="#_x0000_t75" style="width:18pt;height:19.5pt">
            <v:imagedata r:id="rId33" o:title=""/>
          </v:shape>
        </w:pict>
      </w:r>
      <w:r>
        <w:t>.  Selected the template-id as the primary sort for your group, then the activation-date as the secondary sort.  Your dialog should appear as follows:</w:t>
      </w:r>
    </w:p>
    <w:p w:rsidR="009630D9" w:rsidRDefault="008C0FE4" w:rsidP="006A06E0">
      <w:pPr>
        <w:ind w:left="720"/>
      </w:pPr>
      <w:r>
        <w:lastRenderedPageBreak/>
        <w:pict>
          <v:shape id="_x0000_i1055" type="#_x0000_t75" style="width:399.75pt;height:218.25pt">
            <v:imagedata r:id="rId39" o:title=""/>
          </v:shape>
        </w:pict>
      </w:r>
    </w:p>
    <w:p w:rsidR="009630D9" w:rsidRDefault="009630D9" w:rsidP="009630D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19</w:t>
      </w:r>
      <w:r w:rsidR="008C0FE4">
        <w:rPr>
          <w:noProof/>
        </w:rPr>
        <w:fldChar w:fldCharType="end"/>
      </w:r>
      <w:r>
        <w:t>: Select Template ID and Activation Date as Sort Values</w:t>
      </w:r>
    </w:p>
    <w:p w:rsidR="009630D9" w:rsidRDefault="009630D9" w:rsidP="009630D9">
      <w:r>
        <w:t>After you’ve selected your template-id and activation date, the report screen should appear as below.  Note that the figure below presents both the Design View and the Preview View.</w:t>
      </w:r>
    </w:p>
    <w:p w:rsidR="003F6EA9" w:rsidRDefault="003F6EA9" w:rsidP="009630D9"/>
    <w:p w:rsidR="009630D9" w:rsidRPr="00F904F4" w:rsidRDefault="008C0FE4" w:rsidP="009630D9">
      <w:r>
        <w:pict>
          <v:shape id="_x0000_i1056" type="#_x0000_t75" style="width:468pt;height:186.75pt">
            <v:imagedata r:id="rId40" o:title=""/>
          </v:shape>
        </w:pict>
      </w:r>
    </w:p>
    <w:p w:rsidR="009630D9" w:rsidRDefault="009630D9" w:rsidP="003F6EA9">
      <w:pPr>
        <w:pStyle w:val="CaptionTopLead"/>
        <w:ind w:left="0"/>
      </w:pPr>
      <w:r>
        <w:t xml:space="preserve">Figure </w:t>
      </w:r>
      <w:r w:rsidR="008C0FE4">
        <w:fldChar w:fldCharType="begin"/>
      </w:r>
      <w:r w:rsidR="008C0FE4">
        <w:instrText xml:space="preserve"> SEQ Figure \* ARABIC </w:instrText>
      </w:r>
      <w:r w:rsidR="008C0FE4">
        <w:fldChar w:fldCharType="separate"/>
      </w:r>
      <w:r w:rsidR="003B1FC0">
        <w:rPr>
          <w:noProof/>
        </w:rPr>
        <w:t>20</w:t>
      </w:r>
      <w:r w:rsidR="008C0FE4">
        <w:rPr>
          <w:noProof/>
        </w:rPr>
        <w:fldChar w:fldCharType="end"/>
      </w:r>
      <w:r>
        <w:t>: Add Group for Template 1</w:t>
      </w:r>
    </w:p>
    <w:p w:rsidR="009630D9" w:rsidRDefault="009630D9" w:rsidP="009630D9">
      <w:pPr>
        <w:spacing w:before="120"/>
        <w:ind w:right="763"/>
      </w:pPr>
    </w:p>
    <w:p w:rsidR="009630D9" w:rsidRDefault="009630D9" w:rsidP="009630D9">
      <w:pPr>
        <w:keepNext/>
        <w:spacing w:before="120"/>
        <w:ind w:right="763"/>
      </w:pPr>
      <w:r>
        <w:lastRenderedPageBreak/>
        <w:t>Try adding static text, changing fonts, and adding other data elements to the Group Heading fields.  Note that the layout of fields can be manipulated in both the design view and the layout view.</w:t>
      </w:r>
    </w:p>
    <w:p w:rsidR="009630D9" w:rsidRDefault="008C0FE4" w:rsidP="009630D9">
      <w:pPr>
        <w:spacing w:before="120"/>
        <w:ind w:right="763"/>
      </w:pPr>
      <w:r>
        <w:pict>
          <v:shape id="_x0000_i1057" type="#_x0000_t75" style="width:315.75pt;height:166.5pt">
            <v:imagedata r:id="rId41" o:title=""/>
          </v:shape>
        </w:pict>
      </w:r>
    </w:p>
    <w:p w:rsidR="009630D9" w:rsidRPr="006F6C55" w:rsidRDefault="008C0FE4" w:rsidP="009630D9">
      <w:pPr>
        <w:ind w:left="1440" w:firstLine="720"/>
      </w:pPr>
      <w:r>
        <w:pict>
          <v:shape id="_x0000_i1058" type="#_x0000_t75" style="width:381pt;height:169.5pt">
            <v:imagedata r:id="rId42" o:title=""/>
          </v:shape>
        </w:pict>
      </w:r>
    </w:p>
    <w:p w:rsidR="009630D9" w:rsidRDefault="009630D9" w:rsidP="003F6EA9">
      <w:pPr>
        <w:pStyle w:val="CaptionTopLead"/>
        <w:ind w:left="0"/>
      </w:pPr>
      <w:r>
        <w:t xml:space="preserve">Figure </w:t>
      </w:r>
      <w:r w:rsidR="008C0FE4">
        <w:fldChar w:fldCharType="begin"/>
      </w:r>
      <w:r w:rsidR="008C0FE4">
        <w:instrText xml:space="preserve"> SEQ Figure \* ARABIC </w:instrText>
      </w:r>
      <w:r w:rsidR="008C0FE4">
        <w:fldChar w:fldCharType="separate"/>
      </w:r>
      <w:r w:rsidR="003B1FC0">
        <w:rPr>
          <w:noProof/>
        </w:rPr>
        <w:t>21</w:t>
      </w:r>
      <w:r w:rsidR="008C0FE4">
        <w:rPr>
          <w:noProof/>
        </w:rPr>
        <w:fldChar w:fldCharType="end"/>
      </w:r>
      <w:r>
        <w:t>: Adding Text -- Design and Preview Views</w:t>
      </w:r>
    </w:p>
    <w:p w:rsidR="009630D9" w:rsidRDefault="009630D9" w:rsidP="009630D9">
      <w:pPr>
        <w:pStyle w:val="Heading3"/>
      </w:pPr>
      <w:bookmarkStart w:id="38" w:name="_Toc130778497"/>
      <w:bookmarkStart w:id="39" w:name="_Toc181088321"/>
      <w:r>
        <w:lastRenderedPageBreak/>
        <w:t>Step 2: Add Grid Data</w:t>
      </w:r>
      <w:bookmarkEnd w:id="38"/>
      <w:bookmarkEnd w:id="39"/>
    </w:p>
    <w:p w:rsidR="009630D9" w:rsidRDefault="009630D9" w:rsidP="009630D9">
      <w:pPr>
        <w:keepNext/>
      </w:pPr>
      <w:r>
        <w:t xml:space="preserve">To add grid data, expand the grid-rows and grid-row database fields.  You’ll see your PowerEditor columns listed, as shown in the right in the figure below.  Click on these, and drag them to the Details section of the Design View.  The column headings will appear by default in the Page Header section.  Move column headings into the Group Header #2 section.  </w:t>
      </w:r>
      <w:r>
        <w:fldChar w:fldCharType="begin"/>
      </w:r>
      <w:r>
        <w:instrText xml:space="preserve"> REF _Ref129771365 \h </w:instrText>
      </w:r>
      <w:r>
        <w:fldChar w:fldCharType="separate"/>
      </w:r>
      <w:r w:rsidR="003B1FC0">
        <w:t xml:space="preserve">Figure </w:t>
      </w:r>
      <w:r w:rsidR="003B1FC0">
        <w:rPr>
          <w:noProof/>
        </w:rPr>
        <w:t>22</w:t>
      </w:r>
      <w:r>
        <w:fldChar w:fldCharType="end"/>
      </w:r>
      <w:r>
        <w:t xml:space="preserve"> shows the results of the actions</w:t>
      </w:r>
      <w:r w:rsidR="003F6EA9">
        <w:t>.</w:t>
      </w:r>
    </w:p>
    <w:p w:rsidR="003F6EA9" w:rsidRPr="008E6FB6" w:rsidRDefault="003F6EA9" w:rsidP="009630D9">
      <w:pPr>
        <w:keepNext/>
      </w:pPr>
    </w:p>
    <w:p w:rsidR="009630D9" w:rsidRDefault="00817165" w:rsidP="009630D9">
      <w:pPr>
        <w:keepNext/>
      </w:pPr>
      <w:r>
        <w:pict>
          <v:shape id="_x0000_i1059" type="#_x0000_t75" style="width:467.25pt;height:159.75pt">
            <v:imagedata r:id="rId43" o:title=""/>
          </v:shape>
        </w:pict>
      </w:r>
    </w:p>
    <w:p w:rsidR="009630D9" w:rsidRDefault="00817165" w:rsidP="009630D9">
      <w:pPr>
        <w:spacing w:before="120"/>
        <w:ind w:firstLine="720"/>
      </w:pPr>
      <w:r>
        <w:pict>
          <v:shape id="_x0000_i1060" type="#_x0000_t75" style="width:401.25pt;height:211.5pt">
            <v:imagedata r:id="rId44" o:title=""/>
          </v:shape>
        </w:pict>
      </w:r>
    </w:p>
    <w:p w:rsidR="009630D9" w:rsidRDefault="009630D9" w:rsidP="003F6EA9">
      <w:pPr>
        <w:pStyle w:val="CaptionTopLead"/>
        <w:ind w:left="0"/>
      </w:pPr>
      <w:bookmarkStart w:id="40" w:name="_Ref129771365"/>
      <w:r>
        <w:t xml:space="preserve">Figure </w:t>
      </w:r>
      <w:r w:rsidR="008C0FE4">
        <w:fldChar w:fldCharType="begin"/>
      </w:r>
      <w:r w:rsidR="008C0FE4">
        <w:instrText xml:space="preserve"> SEQ Figure \* ARABIC </w:instrText>
      </w:r>
      <w:r w:rsidR="008C0FE4">
        <w:fldChar w:fldCharType="separate"/>
      </w:r>
      <w:r w:rsidR="003B1FC0">
        <w:rPr>
          <w:noProof/>
        </w:rPr>
        <w:t>22</w:t>
      </w:r>
      <w:r w:rsidR="008C0FE4">
        <w:rPr>
          <w:noProof/>
        </w:rPr>
        <w:fldChar w:fldCharType="end"/>
      </w:r>
      <w:bookmarkEnd w:id="40"/>
      <w:r>
        <w:t>: Adding Grid Data -- Design and Preview Views</w:t>
      </w:r>
    </w:p>
    <w:p w:rsidR="009630D9" w:rsidRDefault="009630D9" w:rsidP="009630D9">
      <w:pPr>
        <w:pStyle w:val="Heading3"/>
      </w:pPr>
      <w:bookmarkStart w:id="41" w:name="_Toc130778498"/>
      <w:bookmarkStart w:id="42" w:name="_Toc181088322"/>
      <w:r>
        <w:lastRenderedPageBreak/>
        <w:t>Step 3: Add Message Text</w:t>
      </w:r>
      <w:bookmarkEnd w:id="41"/>
      <w:bookmarkEnd w:id="42"/>
    </w:p>
    <w:p w:rsidR="009630D9" w:rsidRDefault="009630D9" w:rsidP="009630D9">
      <w:pPr>
        <w:keepNext/>
      </w:pPr>
      <w:r>
        <w:t>To add the message that will be generated for each row, select the row-messages database field, as shown in the figure below.  Drag this into the Details section.  Again, drag the header into the Group Header #2 section.</w:t>
      </w:r>
    </w:p>
    <w:p w:rsidR="003F6EA9" w:rsidRDefault="003F6EA9" w:rsidP="009630D9">
      <w:pPr>
        <w:keepNext/>
      </w:pPr>
    </w:p>
    <w:p w:rsidR="009630D9" w:rsidRDefault="00817165" w:rsidP="009630D9">
      <w:r>
        <w:pict>
          <v:shape id="_x0000_i1061" type="#_x0000_t75" style="width:418.5pt;height:153pt">
            <v:imagedata r:id="rId45" o:title=""/>
          </v:shape>
        </w:pict>
      </w:r>
    </w:p>
    <w:p w:rsidR="009630D9" w:rsidRDefault="00817165" w:rsidP="009630D9">
      <w:pPr>
        <w:ind w:firstLine="720"/>
      </w:pPr>
      <w:r>
        <w:pict>
          <v:shape id="_x0000_i1062" type="#_x0000_t75" style="width:427.5pt;height:210.75pt">
            <v:imagedata r:id="rId46" o:title=""/>
          </v:shape>
        </w:pict>
      </w:r>
    </w:p>
    <w:p w:rsidR="009630D9" w:rsidRDefault="009630D9" w:rsidP="003F6EA9">
      <w:pPr>
        <w:pStyle w:val="CaptionTopLead"/>
        <w:ind w:left="360"/>
      </w:pPr>
      <w:r>
        <w:t xml:space="preserve">Figure </w:t>
      </w:r>
      <w:r w:rsidR="008C0FE4">
        <w:fldChar w:fldCharType="begin"/>
      </w:r>
      <w:r w:rsidR="008C0FE4">
        <w:instrText xml:space="preserve"> SEQ Figure \* ARABIC </w:instrText>
      </w:r>
      <w:r w:rsidR="008C0FE4">
        <w:fldChar w:fldCharType="separate"/>
      </w:r>
      <w:r w:rsidR="003B1FC0">
        <w:rPr>
          <w:noProof/>
        </w:rPr>
        <w:t>23</w:t>
      </w:r>
      <w:r w:rsidR="008C0FE4">
        <w:rPr>
          <w:noProof/>
        </w:rPr>
        <w:fldChar w:fldCharType="end"/>
      </w:r>
      <w:r>
        <w:t>: Adding Message Text -- Design and Preview Views</w:t>
      </w:r>
    </w:p>
    <w:p w:rsidR="009630D9" w:rsidRPr="00210C93" w:rsidRDefault="009630D9" w:rsidP="009630D9">
      <w:pPr>
        <w:ind w:firstLine="720"/>
      </w:pPr>
    </w:p>
    <w:p w:rsidR="009630D9" w:rsidRDefault="009630D9" w:rsidP="009630D9">
      <w:pPr>
        <w:keepNext/>
        <w:ind w:left="2246" w:hanging="1886"/>
      </w:pPr>
      <w:r w:rsidRPr="00D05AEA">
        <w:rPr>
          <w:sz w:val="28"/>
          <w:szCs w:val="28"/>
        </w:rPr>
        <w:lastRenderedPageBreak/>
        <w:sym w:font="Wingdings" w:char="F0C4"/>
      </w:r>
      <w:r w:rsidRPr="00E96B43">
        <w:t xml:space="preserve"> </w:t>
      </w:r>
      <w:r>
        <w:t>Hint</w:t>
      </w:r>
      <w:r w:rsidRPr="007123AE">
        <w:t xml:space="preserve">: </w:t>
      </w:r>
      <w:r>
        <w:t>To get your message text to be automatically sized, click right on the text item in the details screen, select Format Field, the click on the Can Grow checkbox.</w:t>
      </w:r>
    </w:p>
    <w:p w:rsidR="003F6EA9" w:rsidRDefault="003F6EA9" w:rsidP="009630D9">
      <w:pPr>
        <w:keepNext/>
        <w:ind w:left="2246" w:hanging="1886"/>
      </w:pPr>
    </w:p>
    <w:p w:rsidR="009630D9" w:rsidRPr="006A06E0" w:rsidRDefault="00817165" w:rsidP="006A06E0">
      <w:pPr>
        <w:ind w:left="720"/>
      </w:pPr>
      <w:r>
        <w:pict>
          <v:shape id="_x0000_i1063" type="#_x0000_t75" style="width:171.75pt;height:190.5pt">
            <v:imagedata r:id="rId47" o:title=""/>
          </v:shape>
        </w:pict>
      </w:r>
      <w:r w:rsidR="009630D9" w:rsidRPr="006A06E0">
        <w:t xml:space="preserve">        </w:t>
      </w:r>
      <w:r>
        <w:pict>
          <v:shape id="_x0000_i1064" type="#_x0000_t75" style="width:180.75pt;height:222pt">
            <v:imagedata r:id="rId48" o:title=""/>
          </v:shape>
        </w:pict>
      </w:r>
    </w:p>
    <w:p w:rsidR="009630D9" w:rsidRDefault="009630D9" w:rsidP="009630D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24</w:t>
      </w:r>
      <w:r w:rsidR="008C0FE4">
        <w:rPr>
          <w:noProof/>
        </w:rPr>
        <w:fldChar w:fldCharType="end"/>
      </w:r>
      <w:r>
        <w:t>: Auto-Sizing Message Text</w:t>
      </w:r>
    </w:p>
    <w:p w:rsidR="00594724" w:rsidRDefault="009630D9" w:rsidP="009630D9">
      <w:r>
        <w:t>Congrat</w:t>
      </w:r>
      <w:r w:rsidR="00247077">
        <w:t>ulations, y</w:t>
      </w:r>
      <w:r>
        <w:t xml:space="preserve">ou’ve created your first template-specific Crystal Report!  Your report can be made available for viewing via the PowerEditor GUI.  </w:t>
      </w:r>
      <w:r w:rsidR="00594724">
        <w:t xml:space="preserve">Please see the </w:t>
      </w:r>
      <w:r w:rsidR="00594724" w:rsidRPr="00247077">
        <w:rPr>
          <w:i/>
        </w:rPr>
        <w:t>PowerEditor User’s Guide</w:t>
      </w:r>
      <w:r w:rsidR="00247077">
        <w:t xml:space="preserve"> for information about viewing custom reports.</w:t>
      </w:r>
    </w:p>
    <w:p w:rsidR="00594724" w:rsidRDefault="00594724" w:rsidP="009630D9"/>
    <w:p w:rsidR="00594724" w:rsidRDefault="00594724" w:rsidP="009630D9">
      <w:r w:rsidRPr="00594724">
        <w:t>The following section summarizes, and sometimes elaborates on, some of the technical details contained in the tutorials above.  The section can serve as a reference once the fundamentals that are presented in the tutorials are understood.</w:t>
      </w:r>
    </w:p>
    <w:p w:rsidR="00594724" w:rsidRDefault="00594724" w:rsidP="009630D9"/>
    <w:p w:rsidR="00594724" w:rsidRPr="00594724" w:rsidRDefault="00594724" w:rsidP="009630D9"/>
    <w:p w:rsidR="009630D9" w:rsidRDefault="009630D9" w:rsidP="009630D9">
      <w:pPr>
        <w:pStyle w:val="Heading1"/>
        <w:pageBreakBefore/>
      </w:pPr>
      <w:bookmarkStart w:id="43" w:name="_Toc130778500"/>
      <w:bookmarkStart w:id="44" w:name="_Toc181088323"/>
      <w:smartTag w:uri="urn:schemas-microsoft-com:office:smarttags" w:element="place">
        <w:smartTag w:uri="urn:schemas-microsoft-com:office:smarttags" w:element="City">
          <w:r>
            <w:lastRenderedPageBreak/>
            <w:t>Crystal</w:t>
          </w:r>
        </w:smartTag>
      </w:smartTag>
      <w:r>
        <w:t xml:space="preserve"> Reports</w:t>
      </w:r>
      <w:r>
        <w:sym w:font="Symbol" w:char="F0D4"/>
      </w:r>
      <w:r w:rsidRPr="003F6EA9">
        <w:t xml:space="preserve"> Tutorial: Multiple Templates</w:t>
      </w:r>
      <w:bookmarkEnd w:id="43"/>
      <w:bookmarkEnd w:id="44"/>
      <w:r>
        <w:fldChar w:fldCharType="begin"/>
      </w:r>
      <w:r>
        <w:instrText xml:space="preserve"> XE "Errors" </w:instrText>
      </w:r>
      <w:r>
        <w:fldChar w:fldCharType="end"/>
      </w:r>
    </w:p>
    <w:p w:rsidR="003F6EA9" w:rsidRPr="003F6EA9" w:rsidRDefault="003F6EA9" w:rsidP="003F6EA9"/>
    <w:p w:rsidR="009630D9" w:rsidRDefault="009630D9" w:rsidP="009630D9">
      <w:r>
        <w:t xml:space="preserve">This section walks </w:t>
      </w:r>
      <w:r w:rsidR="00594724">
        <w:t xml:space="preserve">you </w:t>
      </w:r>
      <w:r>
        <w:t xml:space="preserve">through the creation of a multiple template report (or </w:t>
      </w:r>
      <w:r w:rsidRPr="000571E4">
        <w:rPr>
          <w:i/>
        </w:rPr>
        <w:t>generic-template</w:t>
      </w:r>
      <w:r>
        <w:t xml:space="preserve"> report), which shows all the activations within a specific usage-type or set of usage types.  It is assumed that the reader has already created a single-</w:t>
      </w:r>
      <w:r w:rsidR="00594724">
        <w:t>template report, as described above.</w:t>
      </w:r>
    </w:p>
    <w:p w:rsidR="009630D9" w:rsidRDefault="009630D9" w:rsidP="009630D9">
      <w:pPr>
        <w:pStyle w:val="Heading2"/>
      </w:pPr>
      <w:bookmarkStart w:id="45" w:name="_Ref130724175"/>
      <w:bookmarkStart w:id="46" w:name="_Toc130778501"/>
      <w:bookmarkStart w:id="47" w:name="_Toc181088324"/>
      <w:r>
        <w:t>Multiple Template Reports: Overview</w:t>
      </w:r>
      <w:bookmarkEnd w:id="45"/>
      <w:bookmarkEnd w:id="46"/>
      <w:bookmarkEnd w:id="47"/>
    </w:p>
    <w:p w:rsidR="009630D9" w:rsidRDefault="009630D9" w:rsidP="009630D9">
      <w:r>
        <w:t xml:space="preserve">A conceptual overview of a multiple template report is needed before launching into the details.  The idea of a multiple template report, or a </w:t>
      </w:r>
      <w:r>
        <w:rPr>
          <w:i/>
        </w:rPr>
        <w:t>generic template</w:t>
      </w:r>
      <w:r>
        <w:t xml:space="preserve"> report, is that the report writer would like to display all the grid data for a set of templates, without individually specifying each template and column.  For example, the report writer would like to see all the grid data in the templates whose usage-type is “Pricing-Adjustments”.</w:t>
      </w:r>
    </w:p>
    <w:p w:rsidR="009630D9" w:rsidRDefault="009630D9" w:rsidP="009630D9"/>
    <w:p w:rsidR="009630D9" w:rsidRDefault="009630D9" w:rsidP="009630D9">
      <w:r>
        <w:t>The difficulty with generic template reports is that Column 1 for the “Property Pricing Adjustment” template is different than Column 1 of the “Doc Type Pricing Adjustment” template.  Furthermore, it is often the case that all templates to be reported have a certain column in common that should be treated specially.  For example, all Pricing-Adjustment templates might have a Rate Adjustment column.  This column should always appear in the same place in the report, in spite of the fact that they have different column numbers in the PowerEditor.  The figure below shows these examples.</w:t>
      </w:r>
    </w:p>
    <w:p w:rsidR="009630D9" w:rsidRDefault="009630D9" w:rsidP="009630D9"/>
    <w:p w:rsidR="009630D9" w:rsidRDefault="008C0FE4" w:rsidP="006A06E0">
      <w:pPr>
        <w:ind w:left="720"/>
      </w:pPr>
      <w:r>
        <w:pict>
          <v:shape id="_x0000_i1065" type="#_x0000_t75" style="width:162pt;height:120pt">
            <v:imagedata r:id="rId49" o:title=""/>
          </v:shape>
        </w:pict>
      </w:r>
      <w:r w:rsidR="009630D9">
        <w:t xml:space="preserve"> </w:t>
      </w:r>
      <w:r>
        <w:pict>
          <v:shape id="_x0000_i1066" type="#_x0000_t75" style="width:159.75pt;height:131.25pt">
            <v:imagedata r:id="rId50" o:title=""/>
          </v:shape>
        </w:pict>
      </w:r>
    </w:p>
    <w:p w:rsidR="009630D9" w:rsidRDefault="009630D9" w:rsidP="009630D9">
      <w:pPr>
        <w:pStyle w:val="Caption"/>
      </w:pPr>
      <w:bookmarkStart w:id="48" w:name="_Ref130725937"/>
      <w:r>
        <w:t xml:space="preserve">Figure </w:t>
      </w:r>
      <w:r w:rsidR="008C0FE4">
        <w:fldChar w:fldCharType="begin"/>
      </w:r>
      <w:r w:rsidR="008C0FE4">
        <w:instrText xml:space="preserve"> SEQ</w:instrText>
      </w:r>
      <w:r w:rsidR="008C0FE4">
        <w:instrText xml:space="preserve"> Figure \* ARABIC </w:instrText>
      </w:r>
      <w:r w:rsidR="008C0FE4">
        <w:fldChar w:fldCharType="separate"/>
      </w:r>
      <w:r w:rsidR="003B1FC0">
        <w:rPr>
          <w:noProof/>
        </w:rPr>
        <w:t>25</w:t>
      </w:r>
      <w:r w:rsidR="008C0FE4">
        <w:rPr>
          <w:noProof/>
        </w:rPr>
        <w:fldChar w:fldCharType="end"/>
      </w:r>
      <w:r>
        <w:t>: PowerEditor: Sample Pricing Adjustment Templates</w:t>
      </w:r>
      <w:bookmarkEnd w:id="48"/>
    </w:p>
    <w:p w:rsidR="009630D9" w:rsidRDefault="009630D9" w:rsidP="009630D9">
      <w:r>
        <w:t xml:space="preserve">For the purpose of this discussion, columns that are common to each template will be referred to as </w:t>
      </w:r>
      <w:r w:rsidRPr="00CD24E7">
        <w:rPr>
          <w:i/>
        </w:rPr>
        <w:t>Common Columns</w:t>
      </w:r>
      <w:r>
        <w:t xml:space="preserve">, while columns whose inclusion vary by template will be referred to as </w:t>
      </w:r>
      <w:r>
        <w:rPr>
          <w:i/>
        </w:rPr>
        <w:t>Independent Columns.</w:t>
      </w:r>
      <w:r>
        <w:t xml:space="preserve">  The remainder of this section describes how to create generic template reports.</w:t>
      </w:r>
    </w:p>
    <w:p w:rsidR="009630D9" w:rsidRDefault="009630D9" w:rsidP="009630D9"/>
    <w:p w:rsidR="009630D9" w:rsidRDefault="009630D9" w:rsidP="009630D9">
      <w:r>
        <w:t>Common Columns can be relevant to the report generation process under any of the following conditions:</w:t>
      </w:r>
    </w:p>
    <w:p w:rsidR="009630D9" w:rsidRDefault="009630D9" w:rsidP="009630D9">
      <w:pPr>
        <w:numPr>
          <w:ilvl w:val="0"/>
          <w:numId w:val="5"/>
        </w:numPr>
      </w:pPr>
      <w:r>
        <w:t>The data from your common columns needs to appear in the same location on the report (e.g. pricing adjusters).</w:t>
      </w:r>
    </w:p>
    <w:p w:rsidR="009630D9" w:rsidRPr="00405312" w:rsidRDefault="009630D9" w:rsidP="009630D9">
      <w:pPr>
        <w:numPr>
          <w:ilvl w:val="0"/>
          <w:numId w:val="5"/>
        </w:numPr>
      </w:pPr>
      <w:r>
        <w:t>Data needs to be sorted by column value (e.g. stipulation category).</w:t>
      </w:r>
    </w:p>
    <w:p w:rsidR="009630D9" w:rsidRDefault="009630D9" w:rsidP="009630D9">
      <w:pPr>
        <w:pStyle w:val="Heading2"/>
      </w:pPr>
      <w:bookmarkStart w:id="49" w:name="_Toc130778502"/>
      <w:bookmarkStart w:id="50" w:name="_Toc181088325"/>
      <w:r>
        <w:lastRenderedPageBreak/>
        <w:t>Create Report: Specify Data Sources</w:t>
      </w:r>
      <w:bookmarkEnd w:id="49"/>
      <w:bookmarkEnd w:id="50"/>
    </w:p>
    <w:p w:rsidR="009630D9" w:rsidRDefault="009630D9" w:rsidP="009630D9">
      <w:pPr>
        <w:keepNext/>
      </w:pPr>
      <w:r>
        <w:t>To create a multiple template report, first create a new blank report.   This can be achieved by selecting the Start Page tab, or selecting the menu item File-&gt;New-&gt;Blank Report.</w:t>
      </w:r>
    </w:p>
    <w:p w:rsidR="009630D9" w:rsidRDefault="009630D9" w:rsidP="009630D9">
      <w:pPr>
        <w:pStyle w:val="Heading3"/>
      </w:pPr>
      <w:bookmarkStart w:id="51" w:name="_Toc130778503"/>
      <w:bookmarkStart w:id="52" w:name="_Toc181088326"/>
      <w:r>
        <w:t>Define Data Source</w:t>
      </w:r>
      <w:bookmarkEnd w:id="51"/>
      <w:bookmarkEnd w:id="52"/>
    </w:p>
    <w:p w:rsidR="009630D9" w:rsidRDefault="009630D9" w:rsidP="009630D9">
      <w:pPr>
        <w:keepNext/>
      </w:pPr>
      <w:r>
        <w:t>To specify the PowerEditor as a data source, once again select Create New Connection, then XML, from the Database Expert dialog, as shown below.</w:t>
      </w:r>
    </w:p>
    <w:p w:rsidR="003F6EA9" w:rsidRDefault="003F6EA9" w:rsidP="009630D9">
      <w:pPr>
        <w:keepNext/>
      </w:pPr>
    </w:p>
    <w:p w:rsidR="009630D9" w:rsidRDefault="00817165" w:rsidP="006A06E0">
      <w:pPr>
        <w:ind w:left="720"/>
      </w:pPr>
      <w:r>
        <w:pict>
          <v:shape id="_x0000_i1067" type="#_x0000_t75" style="width:297pt;height:281.25pt">
            <v:imagedata r:id="rId13" o:title=""/>
          </v:shape>
        </w:pict>
      </w:r>
    </w:p>
    <w:p w:rsidR="009630D9" w:rsidRDefault="009630D9" w:rsidP="009630D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26</w:t>
      </w:r>
      <w:r w:rsidR="008C0FE4">
        <w:rPr>
          <w:noProof/>
        </w:rPr>
        <w:fldChar w:fldCharType="end"/>
      </w:r>
      <w:r>
        <w:t>: Database Expert Dialog</w:t>
      </w:r>
    </w:p>
    <w:p w:rsidR="003F6EA9" w:rsidRDefault="009630D9" w:rsidP="009630D9">
      <w:r>
        <w:t>After selecting XML as the data source type, you will be presented with a series of five dialogs.  In this series of dialogs, you will specify the URL that points to the PowerEditor data, as well as the URL which points to the XML schema.  This series of five dialogs is described below.</w:t>
      </w:r>
    </w:p>
    <w:p w:rsidR="009630D9" w:rsidRDefault="003F6EA9" w:rsidP="003F6EA9">
      <w:pPr>
        <w:pStyle w:val="Heading4"/>
      </w:pPr>
      <w:r>
        <w:br w:type="page"/>
      </w:r>
      <w:r w:rsidR="009630D9">
        <w:lastRenderedPageBreak/>
        <w:t xml:space="preserve"> URL for XML data</w:t>
      </w:r>
    </w:p>
    <w:p w:rsidR="009630D9" w:rsidRPr="00B5346E" w:rsidRDefault="009630D9" w:rsidP="009630D9"/>
    <w:p w:rsidR="009630D9" w:rsidRPr="0039500B" w:rsidRDefault="00817165" w:rsidP="006A06E0">
      <w:pPr>
        <w:ind w:left="720"/>
      </w:pPr>
      <w:r>
        <w:pict>
          <v:shape id="_x0000_i1068" type="#_x0000_t75" style="width:297pt;height:191.25pt">
            <v:imagedata r:id="rId14" o:title=""/>
          </v:shape>
        </w:pict>
      </w:r>
    </w:p>
    <w:p w:rsidR="009630D9" w:rsidRDefault="009630D9" w:rsidP="009630D9">
      <w:pPr>
        <w:pStyle w:val="CaptionTopLead"/>
      </w:pPr>
      <w:r>
        <w:t xml:space="preserve">Figure </w:t>
      </w:r>
      <w:r w:rsidR="008C0FE4">
        <w:fldChar w:fldCharType="begin"/>
      </w:r>
      <w:r w:rsidR="008C0FE4">
        <w:instrText xml:space="preserve"> SEQ Figure \* ARABIC </w:instrText>
      </w:r>
      <w:r w:rsidR="008C0FE4">
        <w:fldChar w:fldCharType="separate"/>
      </w:r>
      <w:r w:rsidR="003B1FC0">
        <w:rPr>
          <w:noProof/>
        </w:rPr>
        <w:t>27</w:t>
      </w:r>
      <w:r w:rsidR="008C0FE4">
        <w:rPr>
          <w:noProof/>
        </w:rPr>
        <w:fldChar w:fldCharType="end"/>
      </w:r>
      <w:r>
        <w:t>: Dialog 1 in XML Specification</w:t>
      </w:r>
    </w:p>
    <w:p w:rsidR="009630D9" w:rsidRDefault="009630D9" w:rsidP="009630D9">
      <w:r>
        <w:t>In the first dialog, select the radio button labeled “Use HTTP(S) Data Source”.  Then, you will need to type in the URL for the data you want</w:t>
      </w:r>
      <w:r>
        <w:rPr>
          <w:rStyle w:val="FootnoteReference"/>
        </w:rPr>
        <w:footnoteReference w:id="2"/>
      </w:r>
      <w:r>
        <w:t>.  An example URL is as follows:</w:t>
      </w:r>
    </w:p>
    <w:p w:rsidR="009630D9" w:rsidRPr="00591EEA" w:rsidRDefault="009630D9" w:rsidP="009630D9">
      <w:pPr>
        <w:rPr>
          <w:rFonts w:ascii="Courier New" w:hAnsi="Courier New" w:cs="Courier New"/>
          <w:sz w:val="16"/>
          <w:szCs w:val="16"/>
        </w:rPr>
      </w:pPr>
      <w:r w:rsidRPr="00591EEA">
        <w:rPr>
          <w:rFonts w:ascii="Courier New" w:hAnsi="Courier New" w:cs="Courier New"/>
          <w:sz w:val="16"/>
          <w:szCs w:val="16"/>
        </w:rPr>
        <w:t>http://localhost:8080/powereditor/reports/</w:t>
      </w:r>
      <w:r w:rsidRPr="00591EEA">
        <w:rPr>
          <w:rFonts w:ascii="Courier New" w:hAnsi="Courier New" w:cs="Courier New"/>
          <w:b/>
          <w:sz w:val="16"/>
          <w:szCs w:val="16"/>
        </w:rPr>
        <w:t>generic-templates.jsp</w:t>
      </w:r>
      <w:r w:rsidRPr="00591EEA">
        <w:rPr>
          <w:rFonts w:ascii="Courier New" w:hAnsi="Courier New" w:cs="Courier New"/>
          <w:sz w:val="16"/>
          <w:szCs w:val="16"/>
        </w:rPr>
        <w:t>?usage=MMS-Create-Stipulations&amp;columns=Code,Category</w:t>
      </w:r>
    </w:p>
    <w:p w:rsidR="009630D9" w:rsidRDefault="009630D9" w:rsidP="009630D9"/>
    <w:p w:rsidR="009630D9" w:rsidRDefault="009630D9" w:rsidP="009630D9">
      <w:r>
        <w:t xml:space="preserve">The syntax of this URL is as follows.  The 3 highlighted pieces of the URL are options that are described below.  </w:t>
      </w:r>
    </w:p>
    <w:p w:rsidR="003F6EA9" w:rsidRDefault="003F6EA9" w:rsidP="009630D9"/>
    <w:p w:rsidR="009630D9" w:rsidRDefault="009630D9" w:rsidP="009630D9">
      <w:pPr>
        <w:rPr>
          <w:rFonts w:ascii="Courier New" w:hAnsi="Courier New" w:cs="Courier New"/>
          <w:i/>
          <w:sz w:val="16"/>
          <w:szCs w:val="16"/>
          <w:shd w:val="clear" w:color="auto" w:fill="FFFF99"/>
        </w:rPr>
      </w:pPr>
      <w:r w:rsidRPr="00632F35">
        <w:rPr>
          <w:rFonts w:ascii="Courier New" w:hAnsi="Courier New" w:cs="Courier New"/>
          <w:sz w:val="16"/>
          <w:szCs w:val="16"/>
        </w:rPr>
        <w:t>http://</w:t>
      </w:r>
      <w:r w:rsidRPr="00632F35">
        <w:rPr>
          <w:rFonts w:ascii="Courier New" w:hAnsi="Courier New" w:cs="Courier New"/>
          <w:i/>
          <w:sz w:val="16"/>
          <w:szCs w:val="16"/>
          <w:shd w:val="clear" w:color="auto" w:fill="FFFF99"/>
        </w:rPr>
        <w:t>WebserverPort</w:t>
      </w:r>
      <w:r w:rsidRPr="00632F35">
        <w:rPr>
          <w:rFonts w:ascii="Courier New" w:hAnsi="Courier New" w:cs="Courier New"/>
          <w:sz w:val="16"/>
          <w:szCs w:val="16"/>
        </w:rPr>
        <w:t>/powereditor/reports/</w:t>
      </w:r>
      <w:r w:rsidRPr="00591EEA">
        <w:rPr>
          <w:rFonts w:ascii="Courier New" w:hAnsi="Courier New" w:cs="Courier New"/>
          <w:b/>
          <w:sz w:val="16"/>
          <w:szCs w:val="16"/>
        </w:rPr>
        <w:t>generic-templates.jsp</w:t>
      </w:r>
      <w:r w:rsidRPr="00632F35">
        <w:rPr>
          <w:rFonts w:ascii="Courier New" w:hAnsi="Courier New" w:cs="Courier New"/>
          <w:sz w:val="16"/>
          <w:szCs w:val="16"/>
        </w:rPr>
        <w:t>?</w:t>
      </w:r>
      <w:r w:rsidRPr="00632F35">
        <w:rPr>
          <w:rFonts w:ascii="Courier New" w:hAnsi="Courier New" w:cs="Courier New"/>
          <w:i/>
          <w:sz w:val="16"/>
          <w:szCs w:val="16"/>
          <w:shd w:val="clear" w:color="auto" w:fill="FFFF99"/>
        </w:rPr>
        <w:t>ParamName</w:t>
      </w:r>
      <w:r w:rsidRPr="00632F35">
        <w:rPr>
          <w:rFonts w:ascii="Courier New" w:hAnsi="Courier New" w:cs="Courier New"/>
          <w:sz w:val="16"/>
          <w:szCs w:val="16"/>
        </w:rPr>
        <w:t>=</w:t>
      </w:r>
      <w:r>
        <w:rPr>
          <w:rFonts w:ascii="Courier New" w:hAnsi="Courier New" w:cs="Courier New"/>
          <w:i/>
          <w:sz w:val="16"/>
          <w:szCs w:val="16"/>
          <w:shd w:val="clear" w:color="auto" w:fill="FFFF99"/>
        </w:rPr>
        <w:t>Param</w:t>
      </w:r>
      <w:r w:rsidRPr="00632F35">
        <w:rPr>
          <w:rFonts w:ascii="Courier New" w:hAnsi="Courier New" w:cs="Courier New"/>
          <w:i/>
          <w:sz w:val="16"/>
          <w:szCs w:val="16"/>
          <w:shd w:val="clear" w:color="auto" w:fill="FFFF99"/>
        </w:rPr>
        <w:t>Arg</w:t>
      </w:r>
      <w:r>
        <w:rPr>
          <w:rFonts w:ascii="Courier New" w:hAnsi="Courier New" w:cs="Courier New"/>
          <w:i/>
          <w:sz w:val="16"/>
          <w:szCs w:val="16"/>
          <w:shd w:val="clear" w:color="auto" w:fill="FFFF99"/>
        </w:rPr>
        <w:t>(s)</w:t>
      </w:r>
      <w:r>
        <w:rPr>
          <w:rFonts w:ascii="Courier New" w:hAnsi="Courier New" w:cs="Courier New"/>
          <w:sz w:val="16"/>
          <w:szCs w:val="16"/>
        </w:rPr>
        <w:t>&amp;</w:t>
      </w:r>
      <w:r w:rsidRPr="00591EEA">
        <w:rPr>
          <w:rFonts w:ascii="Courier New" w:hAnsi="Courier New" w:cs="Courier New"/>
          <w:i/>
          <w:sz w:val="16"/>
          <w:szCs w:val="16"/>
          <w:shd w:val="clear" w:color="auto" w:fill="FFFF99"/>
        </w:rPr>
        <w:t xml:space="preserve"> </w:t>
      </w:r>
      <w:r w:rsidRPr="00632F35">
        <w:rPr>
          <w:rFonts w:ascii="Courier New" w:hAnsi="Courier New" w:cs="Courier New"/>
          <w:i/>
          <w:sz w:val="16"/>
          <w:szCs w:val="16"/>
          <w:shd w:val="clear" w:color="auto" w:fill="FFFF99"/>
        </w:rPr>
        <w:t>Param</w:t>
      </w:r>
      <w:r>
        <w:rPr>
          <w:rFonts w:ascii="Courier New" w:hAnsi="Courier New" w:cs="Courier New"/>
          <w:i/>
          <w:sz w:val="16"/>
          <w:szCs w:val="16"/>
          <w:shd w:val="clear" w:color="auto" w:fill="FFFF99"/>
        </w:rPr>
        <w:t>2</w:t>
      </w:r>
      <w:r w:rsidRPr="00632F35">
        <w:rPr>
          <w:rFonts w:ascii="Courier New" w:hAnsi="Courier New" w:cs="Courier New"/>
          <w:i/>
          <w:sz w:val="16"/>
          <w:szCs w:val="16"/>
          <w:shd w:val="clear" w:color="auto" w:fill="FFFF99"/>
        </w:rPr>
        <w:t>Name</w:t>
      </w:r>
      <w:r w:rsidRPr="00632F35">
        <w:rPr>
          <w:rFonts w:ascii="Courier New" w:hAnsi="Courier New" w:cs="Courier New"/>
          <w:sz w:val="16"/>
          <w:szCs w:val="16"/>
        </w:rPr>
        <w:t>=</w:t>
      </w:r>
      <w:r w:rsidRPr="00632F35">
        <w:rPr>
          <w:rFonts w:ascii="Courier New" w:hAnsi="Courier New" w:cs="Courier New"/>
          <w:i/>
          <w:sz w:val="16"/>
          <w:szCs w:val="16"/>
          <w:shd w:val="clear" w:color="auto" w:fill="FFFF99"/>
        </w:rPr>
        <w:t>Param</w:t>
      </w:r>
      <w:r>
        <w:rPr>
          <w:rFonts w:ascii="Courier New" w:hAnsi="Courier New" w:cs="Courier New"/>
          <w:i/>
          <w:sz w:val="16"/>
          <w:szCs w:val="16"/>
          <w:shd w:val="clear" w:color="auto" w:fill="FFFF99"/>
        </w:rPr>
        <w:t>2</w:t>
      </w:r>
      <w:r w:rsidRPr="00632F35">
        <w:rPr>
          <w:rFonts w:ascii="Courier New" w:hAnsi="Courier New" w:cs="Courier New"/>
          <w:i/>
          <w:sz w:val="16"/>
          <w:szCs w:val="16"/>
          <w:shd w:val="clear" w:color="auto" w:fill="FFFF99"/>
        </w:rPr>
        <w:t>Arg</w:t>
      </w:r>
      <w:r>
        <w:rPr>
          <w:rFonts w:ascii="Courier New" w:hAnsi="Courier New" w:cs="Courier New"/>
          <w:i/>
          <w:sz w:val="16"/>
          <w:szCs w:val="16"/>
          <w:shd w:val="clear" w:color="auto" w:fill="FFFF99"/>
        </w:rPr>
        <w:t>(s)</w:t>
      </w:r>
    </w:p>
    <w:p w:rsidR="009630D9" w:rsidRDefault="009630D9" w:rsidP="009630D9">
      <w:pPr>
        <w:ind w:left="2057" w:hanging="2057"/>
      </w:pPr>
    </w:p>
    <w:p w:rsidR="009630D9" w:rsidRDefault="009630D9" w:rsidP="009630D9">
      <w:pPr>
        <w:ind w:left="2057" w:hanging="2057"/>
        <w:rPr>
          <w:rFonts w:ascii="Courier New" w:hAnsi="Courier New" w:cs="Courier New"/>
          <w:sz w:val="16"/>
          <w:szCs w:val="16"/>
        </w:rPr>
      </w:pPr>
      <w:r w:rsidRPr="002A4E04">
        <w:rPr>
          <w:i/>
        </w:rPr>
        <w:t>WebserverPort</w:t>
      </w:r>
      <w:r>
        <w:tab/>
        <w:t xml:space="preserve">This is the location of the web-server that hosts the PowerEditor.  This portion of the URL is exactly the same as the URL that you </w:t>
      </w:r>
      <w:r w:rsidR="005B7C84">
        <w:t>use</w:t>
      </w:r>
      <w:r>
        <w:t xml:space="preserve"> to launch the PowerEditor.  Examples include </w:t>
      </w:r>
      <w:r w:rsidRPr="00FD5336">
        <w:rPr>
          <w:rFonts w:ascii="Courier New" w:hAnsi="Courier New" w:cs="Courier New"/>
          <w:sz w:val="16"/>
          <w:szCs w:val="16"/>
        </w:rPr>
        <w:t>localhost:8080</w:t>
      </w:r>
      <w:r>
        <w:rPr>
          <w:rFonts w:ascii="Courier New" w:hAnsi="Courier New" w:cs="Courier New"/>
          <w:sz w:val="16"/>
          <w:szCs w:val="16"/>
        </w:rPr>
        <w:t xml:space="preserve"> </w:t>
      </w:r>
      <w:r w:rsidRPr="00FD5336">
        <w:rPr>
          <w:sz w:val="20"/>
          <w:szCs w:val="20"/>
        </w:rPr>
        <w:t>or</w:t>
      </w:r>
      <w:r>
        <w:rPr>
          <w:rFonts w:ascii="Courier New" w:hAnsi="Courier New" w:cs="Courier New"/>
          <w:sz w:val="16"/>
          <w:szCs w:val="16"/>
        </w:rPr>
        <w:t xml:space="preserve"> 172.168.1.1:8080</w:t>
      </w:r>
    </w:p>
    <w:p w:rsidR="009630D9" w:rsidRDefault="009630D9" w:rsidP="009630D9">
      <w:pPr>
        <w:ind w:left="2057" w:hanging="2057"/>
      </w:pPr>
      <w:r w:rsidRPr="002A4E04">
        <w:rPr>
          <w:i/>
        </w:rPr>
        <w:t>ParamName</w:t>
      </w:r>
      <w:r>
        <w:tab/>
        <w:t xml:space="preserve">This specifies the group of PowerEditor data that you will be drawing from in the report.  The group of data that you specify here will probably be a superset of the data that actually gets included in the report.  You will have a chance to refine the set of data later in the report specification process.  There are </w:t>
      </w:r>
      <w:r w:rsidR="00677447">
        <w:t>four</w:t>
      </w:r>
      <w:r>
        <w:t xml:space="preserve"> valid values for </w:t>
      </w:r>
      <w:r>
        <w:rPr>
          <w:i/>
        </w:rPr>
        <w:t>ParamName</w:t>
      </w:r>
      <w:r>
        <w:t>:</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Specifies that you would like to report on data from the PowerEditor templates within the specified usage-type(s).</w:t>
      </w:r>
    </w:p>
    <w:p w:rsidR="009630D9" w:rsidRDefault="009630D9" w:rsidP="009630D9">
      <w:pPr>
        <w:numPr>
          <w:ilvl w:val="0"/>
          <w:numId w:val="2"/>
        </w:numPr>
      </w:pPr>
      <w:r>
        <w:rPr>
          <w:rFonts w:ascii="Courier New" w:hAnsi="Courier New" w:cs="Courier New"/>
          <w:sz w:val="16"/>
          <w:szCs w:val="16"/>
        </w:rPr>
        <w:t>columns</w:t>
      </w:r>
      <w:r>
        <w:t xml:space="preserve"> – Specifies the names of the Common Columns (described in </w:t>
      </w:r>
      <w:r w:rsidRPr="007D5D61">
        <w:rPr>
          <w:i/>
        </w:rPr>
        <w:t xml:space="preserve">Section </w:t>
      </w:r>
      <w:r w:rsidRPr="007D5D61">
        <w:rPr>
          <w:i/>
        </w:rPr>
        <w:fldChar w:fldCharType="begin"/>
      </w:r>
      <w:r w:rsidRPr="007D5D61">
        <w:rPr>
          <w:i/>
        </w:rPr>
        <w:instrText xml:space="preserve"> REF _Ref130724175 \r \h </w:instrText>
      </w:r>
      <w:r>
        <w:rPr>
          <w:i/>
        </w:rPr>
        <w:instrText xml:space="preserve"> \* MERGEFORMAT </w:instrText>
      </w:r>
      <w:r w:rsidRPr="007D5D61">
        <w:rPr>
          <w:i/>
        </w:rPr>
      </w:r>
      <w:r w:rsidRPr="007D5D61">
        <w:rPr>
          <w:i/>
        </w:rPr>
        <w:fldChar w:fldCharType="separate"/>
      </w:r>
      <w:r w:rsidR="003B1FC0">
        <w:rPr>
          <w:i/>
        </w:rPr>
        <w:t>2.1</w:t>
      </w:r>
      <w:r w:rsidRPr="007D5D61">
        <w:rPr>
          <w:i/>
        </w:rPr>
        <w:fldChar w:fldCharType="end"/>
      </w:r>
      <w:r w:rsidRPr="007D5D61">
        <w:rPr>
          <w:i/>
        </w:rPr>
        <w:t xml:space="preserve"> </w:t>
      </w:r>
      <w:r w:rsidRPr="007D5D61">
        <w:rPr>
          <w:i/>
        </w:rPr>
        <w:fldChar w:fldCharType="begin"/>
      </w:r>
      <w:r w:rsidRPr="007D5D61">
        <w:rPr>
          <w:i/>
        </w:rPr>
        <w:instrText xml:space="preserve"> REF _Ref130724175 \h </w:instrText>
      </w:r>
      <w:r>
        <w:rPr>
          <w:i/>
        </w:rPr>
        <w:instrText xml:space="preserve"> \* MERGEFORMAT </w:instrText>
      </w:r>
      <w:r w:rsidRPr="007D5D61">
        <w:rPr>
          <w:i/>
        </w:rPr>
      </w:r>
      <w:r w:rsidRPr="007D5D61">
        <w:rPr>
          <w:i/>
        </w:rPr>
        <w:fldChar w:fldCharType="separate"/>
      </w:r>
      <w:r w:rsidR="003B1FC0" w:rsidRPr="003B1FC0">
        <w:rPr>
          <w:i/>
        </w:rPr>
        <w:t>Multiple Template Reports: Overview</w:t>
      </w:r>
      <w:r w:rsidRPr="007D5D61">
        <w:rPr>
          <w:i/>
        </w:rPr>
        <w:fldChar w:fldCharType="end"/>
      </w:r>
      <w:r>
        <w:t>).  The columns specified here should be columns that appear in all (or most) of the templates that are in the report.</w:t>
      </w:r>
    </w:p>
    <w:p w:rsidR="009630D9" w:rsidRDefault="009630D9" w:rsidP="009630D9">
      <w:pPr>
        <w:numPr>
          <w:ilvl w:val="0"/>
          <w:numId w:val="2"/>
        </w:numPr>
      </w:pPr>
      <w:r w:rsidRPr="00632F35">
        <w:rPr>
          <w:rFonts w:ascii="Courier New" w:hAnsi="Courier New" w:cs="Courier New"/>
          <w:sz w:val="16"/>
          <w:szCs w:val="16"/>
        </w:rPr>
        <w:lastRenderedPageBreak/>
        <w:t>templateid</w:t>
      </w:r>
      <w:r>
        <w:t xml:space="preserve"> – Specifies the ID(s) of the template(s) that you would like to report on.  Although this argument is valid syntax for multiple-template reports, its usefulness is limited.</w:t>
      </w:r>
    </w:p>
    <w:p w:rsidR="009630D9" w:rsidRDefault="00CA5F8F" w:rsidP="009630D9">
      <w:pPr>
        <w:numPr>
          <w:ilvl w:val="0"/>
          <w:numId w:val="2"/>
        </w:numPr>
      </w:pPr>
      <w:r>
        <w:rPr>
          <w:rFonts w:ascii="Courier New" w:hAnsi="Courier New" w:cs="Courier New"/>
          <w:sz w:val="16"/>
          <w:szCs w:val="16"/>
        </w:rPr>
        <w:t>template</w:t>
      </w:r>
      <w:r w:rsidR="009630D9">
        <w:t xml:space="preserve"> – Specifies the name(s) of the template(s) that you would like to report on.  Although this argument is valid syntax for multiple-template reports, its usefulness is limited.</w:t>
      </w:r>
    </w:p>
    <w:p w:rsidR="009630D9" w:rsidRDefault="009630D9" w:rsidP="009630D9">
      <w:pPr>
        <w:ind w:left="2057" w:hanging="2057"/>
      </w:pPr>
      <w:r>
        <w:rPr>
          <w:i/>
        </w:rPr>
        <w:t>ParamArg(s)</w:t>
      </w:r>
      <w:r w:rsidRPr="002A4E04">
        <w:t xml:space="preserve"> </w:t>
      </w:r>
      <w:r>
        <w:tab/>
        <w:t>A comma delimited list of arguments to the given parameter.</w:t>
      </w:r>
    </w:p>
    <w:p w:rsidR="009630D9" w:rsidRDefault="009630D9" w:rsidP="009630D9">
      <w:pPr>
        <w:numPr>
          <w:ilvl w:val="0"/>
          <w:numId w:val="2"/>
        </w:numPr>
      </w:pPr>
      <w:r>
        <w:rPr>
          <w:rFonts w:ascii="Courier New" w:hAnsi="Courier New" w:cs="Courier New"/>
          <w:sz w:val="16"/>
          <w:szCs w:val="16"/>
        </w:rPr>
        <w:t>u</w:t>
      </w:r>
      <w:r w:rsidRPr="00632F35">
        <w:rPr>
          <w:rFonts w:ascii="Courier New" w:hAnsi="Courier New" w:cs="Courier New"/>
          <w:sz w:val="16"/>
          <w:szCs w:val="16"/>
        </w:rPr>
        <w:t>sage</w:t>
      </w:r>
      <w:r>
        <w:t xml:space="preserve"> - The argument(s) to</w:t>
      </w:r>
      <w:r>
        <w:rPr>
          <w:rFonts w:ascii="Courier New" w:hAnsi="Courier New" w:cs="Courier New"/>
          <w:sz w:val="16"/>
          <w:szCs w:val="16"/>
        </w:rPr>
        <w:t xml:space="preserve"> </w:t>
      </w:r>
      <w:r>
        <w:t xml:space="preserve">the </w:t>
      </w:r>
      <w:r>
        <w:rPr>
          <w:rFonts w:ascii="Courier New" w:hAnsi="Courier New" w:cs="Courier New"/>
          <w:sz w:val="16"/>
          <w:szCs w:val="16"/>
        </w:rPr>
        <w:t>u</w:t>
      </w:r>
      <w:r w:rsidRPr="00632F35">
        <w:rPr>
          <w:rFonts w:ascii="Courier New" w:hAnsi="Courier New" w:cs="Courier New"/>
          <w:sz w:val="16"/>
          <w:szCs w:val="16"/>
        </w:rPr>
        <w:t>sage</w:t>
      </w:r>
      <w:r>
        <w:t xml:space="preserve"> parameter must be usage-type names as defined in your PowerEditor configuration (not to be confused with the usage-type display names).  Typical examples include </w:t>
      </w:r>
      <w:r w:rsidRPr="002A4E04">
        <w:rPr>
          <w:rFonts w:ascii="Courier New" w:hAnsi="Courier New" w:cs="Courier New"/>
          <w:sz w:val="16"/>
          <w:szCs w:val="16"/>
        </w:rPr>
        <w:t>Pricing-Adjustments</w:t>
      </w:r>
      <w:r>
        <w:t xml:space="preserve"> and </w:t>
      </w:r>
      <w:r w:rsidRPr="002A4E04">
        <w:rPr>
          <w:rFonts w:ascii="Courier New" w:hAnsi="Courier New" w:cs="Courier New"/>
          <w:sz w:val="16"/>
          <w:szCs w:val="16"/>
        </w:rPr>
        <w:t>MMS-Create-Stipulations</w:t>
      </w:r>
      <w:r>
        <w:rPr>
          <w:rFonts w:ascii="Courier New" w:hAnsi="Courier New" w:cs="Courier New"/>
          <w:sz w:val="16"/>
          <w:szCs w:val="16"/>
        </w:rPr>
        <w:t xml:space="preserve">.  </w:t>
      </w:r>
      <w:r>
        <w:t>You would use this parameter if you intend your report to contain more than one template-specific report.</w:t>
      </w:r>
    </w:p>
    <w:p w:rsidR="009630D9" w:rsidRDefault="009630D9" w:rsidP="009630D9">
      <w:pPr>
        <w:numPr>
          <w:ilvl w:val="0"/>
          <w:numId w:val="2"/>
        </w:numPr>
      </w:pPr>
      <w:r>
        <w:rPr>
          <w:rFonts w:ascii="Courier New" w:hAnsi="Courier New" w:cs="Courier New"/>
          <w:sz w:val="16"/>
          <w:szCs w:val="16"/>
        </w:rPr>
        <w:t>columns</w:t>
      </w:r>
      <w:r>
        <w:t xml:space="preserve"> –The argument(s) to the columns parameter must be the value of the column’s </w:t>
      </w:r>
      <w:r>
        <w:rPr>
          <w:i/>
        </w:rPr>
        <w:t>Title</w:t>
      </w:r>
      <w:r>
        <w:t xml:space="preserve"> field as specified in the PowerEditor template, e.g. </w:t>
      </w:r>
      <w:r>
        <w:rPr>
          <w:rFonts w:ascii="Courier New" w:hAnsi="Courier New" w:cs="Courier New"/>
          <w:sz w:val="16"/>
          <w:szCs w:val="16"/>
        </w:rPr>
        <w:t>Category,Rate Adjustment.</w:t>
      </w:r>
    </w:p>
    <w:p w:rsidR="009630D9" w:rsidRDefault="009630D9" w:rsidP="009630D9">
      <w:pPr>
        <w:numPr>
          <w:ilvl w:val="0"/>
          <w:numId w:val="2"/>
        </w:numPr>
      </w:pPr>
      <w:r w:rsidRPr="00632F35">
        <w:rPr>
          <w:rFonts w:ascii="Courier New" w:hAnsi="Courier New" w:cs="Courier New"/>
          <w:sz w:val="16"/>
          <w:szCs w:val="16"/>
        </w:rPr>
        <w:t>templateid</w:t>
      </w:r>
      <w:r>
        <w:t xml:space="preserve"> – The argument(s) to</w:t>
      </w:r>
      <w:r>
        <w:rPr>
          <w:rFonts w:ascii="Courier New" w:hAnsi="Courier New" w:cs="Courier New"/>
          <w:sz w:val="16"/>
          <w:szCs w:val="16"/>
        </w:rPr>
        <w:t xml:space="preserve"> </w:t>
      </w:r>
      <w:r>
        <w:t xml:space="preserve">the </w:t>
      </w:r>
      <w:r w:rsidRPr="00632F35">
        <w:rPr>
          <w:rFonts w:ascii="Courier New" w:hAnsi="Courier New" w:cs="Courier New"/>
          <w:sz w:val="16"/>
          <w:szCs w:val="16"/>
        </w:rPr>
        <w:t>templateid</w:t>
      </w:r>
      <w:r>
        <w:t xml:space="preserve"> parameter are numerical template IDs, e.g. </w:t>
      </w:r>
      <w:r w:rsidRPr="002A4E04">
        <w:rPr>
          <w:rFonts w:ascii="Courier New" w:hAnsi="Courier New" w:cs="Courier New"/>
          <w:sz w:val="16"/>
          <w:szCs w:val="16"/>
        </w:rPr>
        <w:t>31024</w:t>
      </w:r>
      <w:r>
        <w:rPr>
          <w:rFonts w:ascii="Courier New" w:hAnsi="Courier New" w:cs="Courier New"/>
          <w:sz w:val="16"/>
          <w:szCs w:val="16"/>
        </w:rPr>
        <w:t>.</w:t>
      </w:r>
    </w:p>
    <w:p w:rsidR="009630D9" w:rsidRDefault="00CA5F8F" w:rsidP="009630D9">
      <w:pPr>
        <w:numPr>
          <w:ilvl w:val="0"/>
          <w:numId w:val="2"/>
        </w:numPr>
      </w:pPr>
      <w:r>
        <w:rPr>
          <w:rFonts w:ascii="Courier New" w:hAnsi="Courier New" w:cs="Courier New"/>
          <w:sz w:val="16"/>
          <w:szCs w:val="16"/>
        </w:rPr>
        <w:t>template</w:t>
      </w:r>
      <w:r w:rsidR="009630D9">
        <w:t xml:space="preserve"> – The argument(s) to</w:t>
      </w:r>
      <w:r w:rsidR="009630D9">
        <w:rPr>
          <w:rFonts w:ascii="Courier New" w:hAnsi="Courier New" w:cs="Courier New"/>
          <w:sz w:val="16"/>
          <w:szCs w:val="16"/>
        </w:rPr>
        <w:t xml:space="preserve"> </w:t>
      </w:r>
      <w:r w:rsidR="009630D9">
        <w:t xml:space="preserve">the </w:t>
      </w:r>
      <w:r>
        <w:rPr>
          <w:rFonts w:ascii="Courier New" w:hAnsi="Courier New" w:cs="Courier New"/>
          <w:sz w:val="16"/>
          <w:szCs w:val="16"/>
        </w:rPr>
        <w:t>template</w:t>
      </w:r>
      <w:r w:rsidR="009630D9">
        <w:t xml:space="preserve"> are template names as they appear in the PowerEditor Manage Templates screen.  These names can contain spaces.</w:t>
      </w:r>
    </w:p>
    <w:p w:rsidR="009630D9" w:rsidRDefault="009630D9" w:rsidP="009630D9">
      <w:pPr>
        <w:ind w:left="2057" w:hanging="2057"/>
      </w:pPr>
      <w:r>
        <w:rPr>
          <w:i/>
        </w:rPr>
        <w:t>ParamName2</w:t>
      </w:r>
      <w:r>
        <w:rPr>
          <w:i/>
        </w:rPr>
        <w:tab/>
      </w:r>
      <w:r>
        <w:t xml:space="preserve">If there are two </w:t>
      </w:r>
      <w:r w:rsidRPr="00D30AF5">
        <w:rPr>
          <w:i/>
        </w:rPr>
        <w:t>ParamNames</w:t>
      </w:r>
      <w:r>
        <w:t xml:space="preserve"> specified in a single URL, one of the parameters must be </w:t>
      </w:r>
      <w:r>
        <w:rPr>
          <w:rFonts w:ascii="Courier New" w:hAnsi="Courier New" w:cs="Courier New"/>
          <w:sz w:val="16"/>
          <w:szCs w:val="16"/>
        </w:rPr>
        <w:t xml:space="preserve">columns. </w:t>
      </w:r>
      <w:r>
        <w:t xml:space="preserve">In other words, </w:t>
      </w:r>
      <w:r>
        <w:rPr>
          <w:rFonts w:ascii="Courier New" w:hAnsi="Courier New" w:cs="Courier New"/>
          <w:sz w:val="16"/>
          <w:szCs w:val="16"/>
        </w:rPr>
        <w:t>u</w:t>
      </w:r>
      <w:r w:rsidRPr="00632F35">
        <w:rPr>
          <w:rFonts w:ascii="Courier New" w:hAnsi="Courier New" w:cs="Courier New"/>
          <w:sz w:val="16"/>
          <w:szCs w:val="16"/>
        </w:rPr>
        <w:t>sage</w:t>
      </w:r>
      <w:r>
        <w:rPr>
          <w:rFonts w:ascii="Courier New" w:hAnsi="Courier New" w:cs="Courier New"/>
          <w:sz w:val="16"/>
          <w:szCs w:val="16"/>
        </w:rPr>
        <w:t xml:space="preserve">, </w:t>
      </w:r>
      <w:r w:rsidRPr="00632F35">
        <w:rPr>
          <w:rFonts w:ascii="Courier New" w:hAnsi="Courier New" w:cs="Courier New"/>
          <w:sz w:val="16"/>
          <w:szCs w:val="16"/>
        </w:rPr>
        <w:t>templateid</w:t>
      </w:r>
      <w:r>
        <w:rPr>
          <w:rFonts w:ascii="Courier New" w:hAnsi="Courier New" w:cs="Courier New"/>
          <w:sz w:val="16"/>
          <w:szCs w:val="16"/>
        </w:rPr>
        <w:t xml:space="preserve">, </w:t>
      </w:r>
      <w:r>
        <w:t xml:space="preserve">and </w:t>
      </w:r>
      <w:r w:rsidR="00CA5F8F">
        <w:rPr>
          <w:rFonts w:ascii="Courier New" w:hAnsi="Courier New" w:cs="Courier New"/>
          <w:sz w:val="16"/>
          <w:szCs w:val="16"/>
        </w:rPr>
        <w:t>template</w:t>
      </w:r>
      <w:r>
        <w:rPr>
          <w:rFonts w:ascii="Courier New" w:hAnsi="Courier New" w:cs="Courier New"/>
          <w:sz w:val="16"/>
          <w:szCs w:val="16"/>
        </w:rPr>
        <w:t xml:space="preserve"> </w:t>
      </w:r>
      <w:r>
        <w:t>are mutually exclusive arguments: they cannot be used in conjunction with each other.</w:t>
      </w:r>
    </w:p>
    <w:p w:rsidR="009630D9" w:rsidRDefault="009630D9" w:rsidP="009630D9">
      <w:pPr>
        <w:ind w:left="2057" w:hanging="2057"/>
      </w:pPr>
    </w:p>
    <w:p w:rsidR="009630D9" w:rsidRPr="0023065C" w:rsidRDefault="009630D9" w:rsidP="009630D9">
      <w:pPr>
        <w:ind w:left="2057" w:hanging="2057"/>
        <w:rPr>
          <w:b/>
        </w:rPr>
      </w:pPr>
      <w:r w:rsidRPr="0023065C">
        <w:rPr>
          <w:b/>
        </w:rPr>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generic-templates</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Pr="00C9295B" w:rsidRDefault="009630D9" w:rsidP="009630D9">
      <w:pPr>
        <w:rPr>
          <w:rFonts w:ascii="Courier New" w:hAnsi="Courier New" w:cs="Courier New"/>
          <w:sz w:val="16"/>
          <w:szCs w:val="16"/>
        </w:rPr>
      </w:pPr>
      <w:r w:rsidRPr="00C9295B">
        <w:rPr>
          <w:rFonts w:ascii="Courier New" w:hAnsi="Courier New" w:cs="Courier New"/>
          <w:sz w:val="16"/>
          <w:szCs w:val="16"/>
        </w:rPr>
        <w:t>http://localhost:8080/powereditor/reports/generic-templates.jsp?usage=MMS-Create-Stipulations&amp;columns=Code,Category</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DE48B8">
        <w:rPr>
          <w:rFonts w:ascii="Courier New" w:hAnsi="Courier New" w:cs="Courier New"/>
          <w:sz w:val="16"/>
          <w:szCs w:val="16"/>
        </w:rPr>
        <w:t>http://amx-uat01:8080/powereditor/reports/generic-templates.jsp?usage=Pricing-Adjustments&amp;columns=Rate</w:t>
      </w:r>
      <w:r>
        <w:rPr>
          <w:rFonts w:ascii="Courier New" w:hAnsi="Courier New" w:cs="Courier New"/>
          <w:sz w:val="16"/>
          <w:szCs w:val="16"/>
        </w:rPr>
        <w:t xml:space="preserve"> Adjustments,Margin Adjustments,Price Adjustments</w:t>
      </w:r>
    </w:p>
    <w:p w:rsidR="009630D9" w:rsidRDefault="009630D9" w:rsidP="009630D9">
      <w:pPr>
        <w:rPr>
          <w:rFonts w:ascii="Courier New" w:hAnsi="Courier New" w:cs="Courier New"/>
          <w:sz w:val="16"/>
          <w:szCs w:val="16"/>
        </w:rPr>
      </w:pPr>
    </w:p>
    <w:p w:rsidR="009630D9" w:rsidRDefault="009630D9" w:rsidP="009630D9"/>
    <w:p w:rsidR="009630D9" w:rsidRDefault="009630D9" w:rsidP="009630D9">
      <w:r>
        <w:t xml:space="preserve">In Dialog 1, after entering a URL, select the </w:t>
      </w:r>
      <w:r>
        <w:rPr>
          <w:i/>
        </w:rPr>
        <w:t>Next&gt;</w:t>
      </w:r>
      <w:r>
        <w:t xml:space="preserve"> button.</w:t>
      </w:r>
    </w:p>
    <w:p w:rsidR="009630D9" w:rsidRDefault="009630D9" w:rsidP="009630D9">
      <w:pPr>
        <w:keepNext/>
      </w:pPr>
    </w:p>
    <w:p w:rsidR="009630D9" w:rsidRDefault="009630D9" w:rsidP="009630D9">
      <w:pPr>
        <w:keepNext/>
      </w:pPr>
      <w:r>
        <w:t xml:space="preserve">Dialog 2 can be ignored – no authentication is needed. Simply hit the </w:t>
      </w:r>
      <w:r>
        <w:rPr>
          <w:i/>
        </w:rPr>
        <w:t>Next&gt;</w:t>
      </w:r>
      <w:r>
        <w:t xml:space="preserve"> button.</w:t>
      </w:r>
    </w:p>
    <w:p w:rsidR="009630D9" w:rsidRPr="00980B5E" w:rsidRDefault="009630D9" w:rsidP="009630D9">
      <w:pPr>
        <w:keepNext/>
      </w:pPr>
    </w:p>
    <w:p w:rsidR="009630D9" w:rsidRPr="007C2370" w:rsidRDefault="009630D9" w:rsidP="009630D9">
      <w:r>
        <w:t xml:space="preserve">Dialog 3 prompts for the XML schema.  Make sure that the radio button labeled “Use HTTP(S) Schema” is selected.  The URL to be entered here is </w:t>
      </w:r>
      <w:r>
        <w:rPr>
          <w:i/>
        </w:rPr>
        <w:t>exactly</w:t>
      </w:r>
      <w:r>
        <w:t xml:space="preserve"> the same as the one you entered in Dialog 1, with the following exception: </w:t>
      </w:r>
      <w:r w:rsidRPr="000D3CAE">
        <w:rPr>
          <w:rFonts w:ascii="Courier New" w:hAnsi="Courier New" w:cs="Courier New"/>
          <w:sz w:val="16"/>
          <w:szCs w:val="16"/>
        </w:rPr>
        <w:t>replace /reports/</w:t>
      </w:r>
      <w:r>
        <w:t xml:space="preserve"> with </w:t>
      </w:r>
      <w:r w:rsidRPr="000D3CAE">
        <w:rPr>
          <w:rFonts w:ascii="Courier New" w:hAnsi="Courier New" w:cs="Courier New"/>
          <w:sz w:val="16"/>
          <w:szCs w:val="16"/>
        </w:rPr>
        <w:t>/reports/schema/</w:t>
      </w:r>
    </w:p>
    <w:p w:rsidR="009630D9" w:rsidRDefault="009630D9" w:rsidP="009630D9">
      <w:pPr>
        <w:rPr>
          <w:rFonts w:ascii="Courier New" w:hAnsi="Courier New" w:cs="Courier New"/>
          <w:sz w:val="16"/>
          <w:szCs w:val="16"/>
        </w:rPr>
      </w:pPr>
    </w:p>
    <w:p w:rsidR="009630D9" w:rsidRPr="00C9295B" w:rsidRDefault="009630D9" w:rsidP="009630D9">
      <w:r>
        <w:t xml:space="preserve">After entering a valid URL in Dialog 3, simply select the </w:t>
      </w:r>
      <w:r>
        <w:rPr>
          <w:i/>
        </w:rPr>
        <w:t>Finish</w:t>
      </w:r>
      <w:r>
        <w:t xml:space="preserve"> button, or select </w:t>
      </w:r>
      <w:r>
        <w:rPr>
          <w:i/>
        </w:rPr>
        <w:t>Next&gt;</w:t>
      </w:r>
      <w:r>
        <w:t xml:space="preserve"> for the remainder of the dialogs.</w:t>
      </w:r>
    </w:p>
    <w:p w:rsidR="009630D9" w:rsidRDefault="009630D9" w:rsidP="009630D9">
      <w:pPr>
        <w:pStyle w:val="Heading2"/>
        <w:pageBreakBefore/>
      </w:pPr>
      <w:bookmarkStart w:id="53" w:name="_Toc130778504"/>
      <w:bookmarkStart w:id="54" w:name="_Toc181088327"/>
      <w:r>
        <w:lastRenderedPageBreak/>
        <w:t>Create Report: Specify Data Elements</w:t>
      </w:r>
      <w:bookmarkEnd w:id="53"/>
      <w:bookmarkEnd w:id="54"/>
    </w:p>
    <w:p w:rsidR="009630D9" w:rsidRDefault="009630D9" w:rsidP="009630D9">
      <w:r>
        <w:t>When you successfully selected your data sources that will be included in the report, you are ready start selecting specific data elements from the data source. You will be in the Report layout tab, and will be presented with a couple more dialogs.</w:t>
      </w:r>
    </w:p>
    <w:p w:rsidR="00777816" w:rsidRDefault="00777816" w:rsidP="009630D9">
      <w:pPr>
        <w:keepNext/>
      </w:pPr>
    </w:p>
    <w:p w:rsidR="009630D9" w:rsidRDefault="009630D9" w:rsidP="00777816">
      <w:pPr>
        <w:keepNext/>
      </w:pPr>
      <w:r>
        <w:t xml:space="preserve">After being presented with the Parameter Values dialog, you will then be presented with the Database Expert dialog that you’ve seen before.  Expand the guideline-activations box </w:t>
      </w:r>
      <w:r w:rsidR="008C0FE4">
        <w:pict>
          <v:shape id="_x0000_i1069" type="#_x0000_t75" style="width:105.75pt;height:12.75pt">
            <v:imagedata r:id="rId22" o:title=""/>
          </v:shape>
        </w:pict>
      </w:r>
      <w:r>
        <w:t>to see available table entries.  A sample expanded list is shown in below.</w:t>
      </w:r>
    </w:p>
    <w:p w:rsidR="009630D9" w:rsidRDefault="009630D9" w:rsidP="009630D9">
      <w:pPr>
        <w:keepNext/>
      </w:pPr>
    </w:p>
    <w:p w:rsidR="009630D9" w:rsidRDefault="00817165" w:rsidP="009630D9">
      <w:pPr>
        <w:keepNext/>
      </w:pPr>
      <w:r>
        <w:pict>
          <v:shape id="_x0000_i1070" type="#_x0000_t75" style="width:468pt;height:488.25pt">
            <v:imagedata r:id="rId51" o:title=""/>
          </v:shape>
        </w:pict>
      </w:r>
    </w:p>
    <w:p w:rsidR="009630D9" w:rsidRDefault="009630D9" w:rsidP="003F6EA9">
      <w:pPr>
        <w:pStyle w:val="CaptionTopLead"/>
        <w:ind w:left="0"/>
      </w:pPr>
      <w:r>
        <w:t xml:space="preserve">Figure </w:t>
      </w:r>
      <w:r w:rsidR="008C0FE4">
        <w:fldChar w:fldCharType="begin"/>
      </w:r>
      <w:r w:rsidR="008C0FE4">
        <w:instrText xml:space="preserve"> SEQ Figure \* ARABIC </w:instrText>
      </w:r>
      <w:r w:rsidR="008C0FE4">
        <w:fldChar w:fldCharType="separate"/>
      </w:r>
      <w:r w:rsidR="003B1FC0">
        <w:rPr>
          <w:noProof/>
        </w:rPr>
        <w:t>28</w:t>
      </w:r>
      <w:r w:rsidR="008C0FE4">
        <w:rPr>
          <w:noProof/>
        </w:rPr>
        <w:fldChar w:fldCharType="end"/>
      </w:r>
      <w:r>
        <w:t>: Database Expert Dialog After Data Source Selection</w:t>
      </w:r>
    </w:p>
    <w:p w:rsidR="009630D9" w:rsidRPr="00E57290" w:rsidRDefault="009630D9" w:rsidP="009630D9"/>
    <w:p w:rsidR="009630D9" w:rsidRDefault="009630D9" w:rsidP="009630D9">
      <w:r>
        <w:lastRenderedPageBreak/>
        <w:t>Note in the figure above that Common Columns are listed differently than Independent Columns.  Independent Columns (highlighted by a circle above) are named columnA, columnB, etc.  Common Columns (highlighted by a square above) are named by their PowerEditor column title.</w:t>
      </w:r>
    </w:p>
    <w:p w:rsidR="009630D9" w:rsidRDefault="009630D9" w:rsidP="009630D9"/>
    <w:p w:rsidR="009630D9" w:rsidRPr="009D0F9B" w:rsidRDefault="009630D9" w:rsidP="009630D9">
      <w:r>
        <w:t xml:space="preserve">The Independent Columns listed here represent all of the columns that could appear in any of the specified templates.  Therefore, the number of Independent Columns listed is max number of columns in any of the templates of the given usage-type(s).  For example, in the two templates in </w:t>
      </w:r>
      <w:r w:rsidRPr="009D0F9B">
        <w:rPr>
          <w:i/>
        </w:rPr>
        <w:fldChar w:fldCharType="begin"/>
      </w:r>
      <w:r w:rsidRPr="009D0F9B">
        <w:rPr>
          <w:i/>
        </w:rPr>
        <w:instrText xml:space="preserve"> REF _Ref130725937 \h </w:instrText>
      </w:r>
      <w:r>
        <w:rPr>
          <w:i/>
        </w:rPr>
        <w:instrText xml:space="preserve"> \* MERGEFORMAT </w:instrText>
      </w:r>
      <w:r w:rsidRPr="009D0F9B">
        <w:rPr>
          <w:i/>
        </w:rPr>
      </w:r>
      <w:r w:rsidRPr="009D0F9B">
        <w:rPr>
          <w:i/>
        </w:rPr>
        <w:fldChar w:fldCharType="separate"/>
      </w:r>
      <w:r w:rsidR="003B1FC0" w:rsidRPr="003B1FC0">
        <w:rPr>
          <w:i/>
        </w:rPr>
        <w:t xml:space="preserve">Figure </w:t>
      </w:r>
      <w:r w:rsidR="003B1FC0" w:rsidRPr="003B1FC0">
        <w:rPr>
          <w:i/>
          <w:noProof/>
        </w:rPr>
        <w:t>25:</w:t>
      </w:r>
      <w:r w:rsidR="003B1FC0" w:rsidRPr="003B1FC0">
        <w:rPr>
          <w:i/>
        </w:rPr>
        <w:t xml:space="preserve"> PowerEditor: Sample Pricing Adjustment</w:t>
      </w:r>
      <w:r w:rsidR="003B1FC0">
        <w:t xml:space="preserve"> Templates</w:t>
      </w:r>
      <w:r w:rsidRPr="009D0F9B">
        <w:rPr>
          <w:i/>
        </w:rPr>
        <w:fldChar w:fldCharType="end"/>
      </w:r>
      <w:r>
        <w:t>, the number of Independent Columns would be 5.</w:t>
      </w:r>
    </w:p>
    <w:p w:rsidR="009630D9" w:rsidRDefault="009630D9" w:rsidP="009630D9"/>
    <w:p w:rsidR="009630D9" w:rsidRDefault="009630D9" w:rsidP="009630D9">
      <w:r>
        <w:t>The remainder of this section describes the contents of the listing above.</w:t>
      </w:r>
    </w:p>
    <w:p w:rsidR="009630D9" w:rsidRPr="00B27D02" w:rsidRDefault="009630D9" w:rsidP="009630D9">
      <w:pPr>
        <w:spacing w:before="120"/>
        <w:ind w:left="2805" w:hanging="2805"/>
      </w:pPr>
      <w:r w:rsidRPr="00DF484A">
        <w:rPr>
          <w:i/>
        </w:rPr>
        <w:t>column-names</w:t>
      </w:r>
      <w:r w:rsidRPr="00DF484A">
        <w:rPr>
          <w:i/>
        </w:rPr>
        <w:tab/>
      </w:r>
      <w:r>
        <w:t>This table provides a reference to the title (or column heading) for each column.</w:t>
      </w:r>
    </w:p>
    <w:p w:rsidR="009630D9" w:rsidRDefault="009630D9" w:rsidP="009630D9">
      <w:pPr>
        <w:spacing w:before="120"/>
        <w:ind w:left="2805" w:hanging="2805"/>
      </w:pPr>
      <w:r>
        <w:rPr>
          <w:i/>
        </w:rPr>
        <w:t>comments</w:t>
      </w:r>
      <w:r>
        <w:tab/>
        <w:t>This references the comments associated with each activation of the template.</w:t>
      </w:r>
    </w:p>
    <w:p w:rsidR="009630D9" w:rsidRDefault="009630D9" w:rsidP="009630D9">
      <w:pPr>
        <w:spacing w:before="120"/>
        <w:ind w:left="2805" w:hanging="2805"/>
      </w:pPr>
      <w:r>
        <w:rPr>
          <w:i/>
        </w:rPr>
        <w:t>grid-rows</w:t>
      </w:r>
      <w:r>
        <w:tab/>
        <w:t>This references the data in the guideline grids that are associated with each activation of the template.  This is just a grouping of grid-row elements (described next)</w:t>
      </w:r>
    </w:p>
    <w:p w:rsidR="009630D9" w:rsidRDefault="009630D9" w:rsidP="009630D9">
      <w:pPr>
        <w:spacing w:before="120"/>
        <w:ind w:left="2805" w:hanging="2805"/>
      </w:pPr>
      <w:r>
        <w:rPr>
          <w:i/>
        </w:rPr>
        <w:t>grid-row</w:t>
      </w:r>
      <w:r>
        <w:tab/>
        <w:t>This references the data in a single row of the guideline grid.</w:t>
      </w:r>
    </w:p>
    <w:p w:rsidR="009630D9" w:rsidRDefault="009630D9" w:rsidP="009630D9">
      <w:pPr>
        <w:spacing w:before="120"/>
        <w:ind w:left="2805" w:hanging="2805"/>
      </w:pPr>
      <w:r>
        <w:rPr>
          <w:i/>
        </w:rPr>
        <w:t>per-row-rules-messages</w:t>
      </w:r>
      <w:r>
        <w:t xml:space="preserve"> </w:t>
      </w:r>
      <w:r>
        <w:tab/>
        <w:t>References textual forms of rules or messages that are generated for each row.  For the each rule or message, row data is substituted in the template rule or message (e.g. “Property Type = Attached”).</w:t>
      </w:r>
    </w:p>
    <w:p w:rsidR="009630D9" w:rsidRPr="00DF484A" w:rsidRDefault="009630D9" w:rsidP="009630D9">
      <w:pPr>
        <w:spacing w:before="120"/>
        <w:ind w:left="2805" w:hanging="2805"/>
      </w:pPr>
      <w:r>
        <w:rPr>
          <w:i/>
        </w:rPr>
        <w:t>template-rules-messages</w:t>
      </w:r>
      <w:r>
        <w:t xml:space="preserve"> </w:t>
      </w:r>
      <w:r>
        <w:tab/>
        <w:t>References textual forms of rules or messages that are generated for a template.  These are template level or column-level rules and messages, whose cell data is not filled in.  (e.g. “Property Type = %column 1%”)</w:t>
      </w:r>
    </w:p>
    <w:p w:rsidR="009630D9" w:rsidRDefault="009630D9" w:rsidP="009630D9">
      <w:pPr>
        <w:rPr>
          <w:snapToGrid w:val="0"/>
        </w:rPr>
      </w:pPr>
    </w:p>
    <w:p w:rsidR="009630D9" w:rsidRDefault="009630D9" w:rsidP="009630D9">
      <w:pPr>
        <w:keepNext/>
      </w:pPr>
      <w:r>
        <w:t>To proceed from this dialog, select the data that you will use in your report.  There is no harm in selecting all the tables listed in this dialog – this is actually recommended.</w:t>
      </w:r>
    </w:p>
    <w:p w:rsidR="009630D9" w:rsidRDefault="009630D9" w:rsidP="009630D9">
      <w:pPr>
        <w:keepNext/>
      </w:pPr>
    </w:p>
    <w:p w:rsidR="009630D9" w:rsidRDefault="009630D9" w:rsidP="009630D9">
      <w:pPr>
        <w:keepNext/>
      </w:pPr>
      <w:r>
        <w:t>Then, proceed through the remainder of the dialogs to get to the Report Layout screen.</w:t>
      </w:r>
    </w:p>
    <w:p w:rsidR="009630D9" w:rsidRPr="00F01CC5" w:rsidRDefault="009630D9" w:rsidP="009630D9"/>
    <w:p w:rsidR="009630D9" w:rsidRDefault="009630D9" w:rsidP="009630D9">
      <w:pPr>
        <w:pStyle w:val="Note"/>
      </w:pPr>
      <w:r w:rsidRPr="00D05AEA">
        <w:rPr>
          <w:sz w:val="28"/>
          <w:szCs w:val="28"/>
        </w:rPr>
        <w:sym w:font="Wingdings" w:char="F0C4"/>
      </w:r>
      <w:r w:rsidRPr="00E96B43">
        <w:t xml:space="preserve"> </w:t>
      </w:r>
      <w:r w:rsidRPr="007123AE">
        <w:t xml:space="preserve">Note: </w:t>
      </w:r>
      <w:r>
        <w:t>It would be a good idea to save the work you have done so far.  And maybe watch the birds for a bit.</w:t>
      </w:r>
    </w:p>
    <w:p w:rsidR="009630D9" w:rsidRDefault="009630D9" w:rsidP="009630D9">
      <w:pPr>
        <w:pStyle w:val="Heading2"/>
        <w:pageBreakBefore/>
      </w:pPr>
      <w:bookmarkStart w:id="55" w:name="_Toc130778505"/>
      <w:bookmarkStart w:id="56" w:name="_Toc181088328"/>
      <w:r>
        <w:lastRenderedPageBreak/>
        <w:t>Create Report: Current Rate Adjusters</w:t>
      </w:r>
      <w:bookmarkEnd w:id="55"/>
      <w:bookmarkEnd w:id="56"/>
    </w:p>
    <w:p w:rsidR="009630D9" w:rsidRDefault="009630D9" w:rsidP="009630D9">
      <w:r>
        <w:t>The following shows how to create a report of all price adjusters that are currently active.</w:t>
      </w:r>
    </w:p>
    <w:p w:rsidR="009630D9" w:rsidRDefault="009630D9" w:rsidP="009630D9"/>
    <w:p w:rsidR="009630D9" w:rsidRDefault="00817165" w:rsidP="009630D9">
      <w:r>
        <w:pict>
          <v:shape id="_x0000_i1071" type="#_x0000_t75" style="width:468pt;height:150pt">
            <v:imagedata r:id="rId52" o:title=""/>
          </v:shape>
        </w:pict>
      </w:r>
    </w:p>
    <w:p w:rsidR="009630D9" w:rsidRDefault="009630D9" w:rsidP="003F6EA9">
      <w:pPr>
        <w:pStyle w:val="CaptionTopLead"/>
        <w:ind w:left="0"/>
      </w:pPr>
      <w:r>
        <w:t xml:space="preserve">Figure </w:t>
      </w:r>
      <w:r w:rsidR="008C0FE4">
        <w:fldChar w:fldCharType="begin"/>
      </w:r>
      <w:r w:rsidR="008C0FE4">
        <w:instrText xml:space="preserve"> SEQ Figure \* ARABIC </w:instrText>
      </w:r>
      <w:r w:rsidR="008C0FE4">
        <w:fldChar w:fldCharType="separate"/>
      </w:r>
      <w:r w:rsidR="003B1FC0">
        <w:rPr>
          <w:noProof/>
        </w:rPr>
        <w:t>29</w:t>
      </w:r>
      <w:r w:rsidR="008C0FE4">
        <w:rPr>
          <w:noProof/>
        </w:rPr>
        <w:fldChar w:fldCharType="end"/>
      </w:r>
      <w:r>
        <w:t>: Initial Report Layout Screen</w:t>
      </w:r>
    </w:p>
    <w:p w:rsidR="009630D9" w:rsidRDefault="009630D9" w:rsidP="009630D9">
      <w:pPr>
        <w:pStyle w:val="Heading3"/>
      </w:pPr>
      <w:bookmarkStart w:id="57" w:name="_Toc130778506"/>
      <w:bookmarkStart w:id="58" w:name="_Toc181088329"/>
      <w:r>
        <w:t>Step 1: Add Group For Template and Activation</w:t>
      </w:r>
      <w:bookmarkEnd w:id="57"/>
      <w:bookmarkEnd w:id="58"/>
    </w:p>
    <w:p w:rsidR="009630D9" w:rsidRDefault="009630D9" w:rsidP="009630D9">
      <w:r>
        <w:t>For Generic Template reports, a group must be specified for a template ID or name.  Without this group, column references will be meaningless.</w:t>
      </w:r>
    </w:p>
    <w:p w:rsidR="00777816" w:rsidRDefault="009630D9" w:rsidP="00777816">
      <w:pPr>
        <w:spacing w:before="120"/>
        <w:ind w:right="763"/>
      </w:pPr>
      <w:r>
        <w:t>In this example, we are filtering data by activation data, so it is helpful to put the activation date in the group too.</w:t>
      </w:r>
    </w:p>
    <w:p w:rsidR="00777816" w:rsidRDefault="009630D9" w:rsidP="00777816">
      <w:pPr>
        <w:spacing w:before="120"/>
        <w:ind w:right="763"/>
      </w:pPr>
      <w:r>
        <w:t xml:space="preserve">Choose the Group Expert icon </w:t>
      </w:r>
      <w:r w:rsidR="008C0FE4">
        <w:pict>
          <v:shape id="_x0000_i1072" type="#_x0000_t75" style="width:18pt;height:19.5pt">
            <v:imagedata r:id="rId33" o:title=""/>
          </v:shape>
        </w:pict>
      </w:r>
      <w:r>
        <w:t>.  Selected the template-id as the primary sort for your group, then the activation-date as the secondary sort.  Your dialog should appear as follows:</w:t>
      </w:r>
    </w:p>
    <w:p w:rsidR="00777816" w:rsidRDefault="00777816" w:rsidP="00777816">
      <w:pPr>
        <w:widowControl w:val="0"/>
        <w:ind w:left="720"/>
      </w:pPr>
    </w:p>
    <w:p w:rsidR="00777816" w:rsidRDefault="00817165" w:rsidP="00777816">
      <w:pPr>
        <w:ind w:left="720"/>
      </w:pPr>
      <w:r>
        <w:lastRenderedPageBreak/>
        <w:pict>
          <v:shape id="_x0000_i1073" type="#_x0000_t75" style="width:390.75pt;height:276.75pt">
            <v:imagedata r:id="rId53" o:title=""/>
          </v:shape>
        </w:pict>
      </w:r>
    </w:p>
    <w:p w:rsidR="00777816" w:rsidRDefault="00777816" w:rsidP="00777816">
      <w:pPr>
        <w:pStyle w:val="CaptionTopLead"/>
        <w:widowControl w:val="0"/>
      </w:pPr>
      <w:r>
        <w:t xml:space="preserve">Figure </w:t>
      </w:r>
      <w:r w:rsidR="008C0FE4">
        <w:fldChar w:fldCharType="begin"/>
      </w:r>
      <w:r w:rsidR="008C0FE4">
        <w:instrText xml:space="preserve"> SEQ Figure \* ARABIC </w:instrText>
      </w:r>
      <w:r w:rsidR="008C0FE4">
        <w:fldChar w:fldCharType="separate"/>
      </w:r>
      <w:r w:rsidR="003B1FC0">
        <w:rPr>
          <w:noProof/>
        </w:rPr>
        <w:t>30</w:t>
      </w:r>
      <w:r w:rsidR="008C0FE4">
        <w:rPr>
          <w:noProof/>
        </w:rPr>
        <w:fldChar w:fldCharType="end"/>
      </w:r>
      <w:r>
        <w:t>: Select Template ID and Activation Date as Sort Values</w:t>
      </w:r>
    </w:p>
    <w:p w:rsidR="009630D9" w:rsidRDefault="009630D9" w:rsidP="007D139B">
      <w:pPr>
        <w:pStyle w:val="Heading3"/>
        <w:keepNext w:val="0"/>
        <w:keepLines w:val="0"/>
        <w:widowControl w:val="0"/>
      </w:pPr>
      <w:bookmarkStart w:id="59" w:name="_Toc130778507"/>
      <w:bookmarkStart w:id="60" w:name="_Toc181088330"/>
      <w:r>
        <w:t>Step 2: Add Grid Data</w:t>
      </w:r>
      <w:bookmarkEnd w:id="59"/>
      <w:bookmarkEnd w:id="60"/>
    </w:p>
    <w:p w:rsidR="009630D9" w:rsidRDefault="009630D9" w:rsidP="007D139B">
      <w:pPr>
        <w:widowControl w:val="0"/>
      </w:pPr>
      <w:r>
        <w:t xml:space="preserve">To add grid data, expand the grid-rows, grid-row and column-names database fields.  The column headings will appear by default in the Page Header section.  The </w:t>
      </w:r>
      <w:smartTag w:uri="urn:schemas-microsoft-com:office:smarttags" w:element="place">
        <w:smartTag w:uri="urn:schemas-microsoft-com:office:smarttags" w:element="City">
          <w:r>
            <w:t>Crystal</w:t>
          </w:r>
        </w:smartTag>
      </w:smartTag>
      <w:r>
        <w:t xml:space="preserve"> generated column headers for Common Columns can be used as is.  However, for Independent Columns, the </w:t>
      </w:r>
      <w:smartTag w:uri="urn:schemas-microsoft-com:office:smarttags" w:element="place">
        <w:smartTag w:uri="urn:schemas-microsoft-com:office:smarttags" w:element="City">
          <w:r>
            <w:t>Crystal</w:t>
          </w:r>
        </w:smartTag>
      </w:smartTag>
      <w:r>
        <w:t xml:space="preserve"> column headers must be deleted, and replaced with the columns in guideline-activation/column-names.  This will provide template-specific column names.  Note that guideline-activation/column names must be placed within the template group, or another group within the template group.</w:t>
      </w:r>
    </w:p>
    <w:p w:rsidR="007D139B" w:rsidRDefault="007D139B" w:rsidP="007D139B">
      <w:pPr>
        <w:widowControl w:val="0"/>
      </w:pPr>
    </w:p>
    <w:p w:rsidR="009630D9" w:rsidRDefault="00817165" w:rsidP="009630D9">
      <w:pPr>
        <w:spacing w:before="120"/>
      </w:pPr>
      <w:r>
        <w:pict>
          <v:shape id="_x0000_i1074" type="#_x0000_t75" style="width:467.25pt;height:176.25pt">
            <v:imagedata r:id="rId54" o:title=""/>
          </v:shape>
        </w:pict>
      </w:r>
    </w:p>
    <w:p w:rsidR="009630D9" w:rsidRDefault="009630D9" w:rsidP="007D139B">
      <w:pPr>
        <w:pStyle w:val="CaptionTopLead"/>
        <w:ind w:left="0"/>
      </w:pPr>
      <w:r>
        <w:t xml:space="preserve">Figure </w:t>
      </w:r>
      <w:r w:rsidR="008C0FE4">
        <w:fldChar w:fldCharType="begin"/>
      </w:r>
      <w:r w:rsidR="008C0FE4">
        <w:instrText xml:space="preserve"> SEQ Figure \* ARABIC </w:instrText>
      </w:r>
      <w:r w:rsidR="008C0FE4">
        <w:fldChar w:fldCharType="separate"/>
      </w:r>
      <w:r w:rsidR="003B1FC0">
        <w:rPr>
          <w:noProof/>
        </w:rPr>
        <w:t>31</w:t>
      </w:r>
      <w:r w:rsidR="008C0FE4">
        <w:rPr>
          <w:noProof/>
        </w:rPr>
        <w:fldChar w:fldCharType="end"/>
      </w:r>
      <w:r>
        <w:t>: Adding Grid Data With Column Headings</w:t>
      </w:r>
    </w:p>
    <w:p w:rsidR="009630D9" w:rsidRDefault="009630D9" w:rsidP="009630D9">
      <w:pPr>
        <w:pStyle w:val="Heading3"/>
      </w:pPr>
      <w:bookmarkStart w:id="61" w:name="_Toc130778508"/>
      <w:bookmarkStart w:id="62" w:name="_Toc181088331"/>
      <w:r>
        <w:lastRenderedPageBreak/>
        <w:t>Step 3: Add Filter Formula</w:t>
      </w:r>
      <w:bookmarkEnd w:id="61"/>
      <w:bookmarkEnd w:id="62"/>
    </w:p>
    <w:p w:rsidR="009630D9" w:rsidRDefault="009630D9" w:rsidP="009630D9">
      <w:pPr>
        <w:keepNext/>
      </w:pPr>
      <w:r>
        <w:t xml:space="preserve">To filter out activations that are currently expired, the Crystal Reports formula editor can be used.  Select the menu Report-&gt;Formula Workshop (or the </w:t>
      </w:r>
      <w:r w:rsidR="008C0FE4">
        <w:pict>
          <v:shape id="_x0000_i1075" type="#_x0000_t75" style="width:18pt;height:18pt">
            <v:imagedata r:id="rId55" o:title=""/>
          </v:shape>
        </w:pict>
      </w:r>
      <w:r>
        <w:t xml:space="preserve"> icon).  You’ll be presented with similar to the dialog below.  Note that this figure has the formula used for selecting activations that are currently active.</w:t>
      </w:r>
    </w:p>
    <w:p w:rsidR="007D139B" w:rsidRPr="00F22743" w:rsidRDefault="007D139B" w:rsidP="009630D9">
      <w:pPr>
        <w:keepNext/>
      </w:pPr>
    </w:p>
    <w:p w:rsidR="009630D9" w:rsidRDefault="00817165" w:rsidP="009630D9">
      <w:r>
        <w:pict>
          <v:shape id="_x0000_i1076" type="#_x0000_t75" style="width:467.25pt;height:176.25pt">
            <v:imagedata r:id="rId56" o:title=""/>
          </v:shape>
        </w:pict>
      </w:r>
    </w:p>
    <w:p w:rsidR="009630D9" w:rsidRDefault="009630D9" w:rsidP="007D139B">
      <w:pPr>
        <w:pStyle w:val="CaptionTopLead"/>
        <w:ind w:left="0"/>
      </w:pPr>
      <w:r>
        <w:t xml:space="preserve">Figure </w:t>
      </w:r>
      <w:r w:rsidR="008C0FE4">
        <w:fldChar w:fldCharType="begin"/>
      </w:r>
      <w:r w:rsidR="008C0FE4">
        <w:instrText xml:space="preserve"> SEQ Figure \* ARABIC </w:instrText>
      </w:r>
      <w:r w:rsidR="008C0FE4">
        <w:fldChar w:fldCharType="separate"/>
      </w:r>
      <w:r w:rsidR="003B1FC0">
        <w:rPr>
          <w:noProof/>
        </w:rPr>
        <w:t>32</w:t>
      </w:r>
      <w:r w:rsidR="008C0FE4">
        <w:rPr>
          <w:noProof/>
        </w:rPr>
        <w:fldChar w:fldCharType="end"/>
      </w:r>
      <w:r>
        <w:t>: Formula Editor – Selecting Currently Active Activations</w:t>
      </w:r>
    </w:p>
    <w:p w:rsidR="00CB086B" w:rsidRDefault="00CB086B" w:rsidP="009630D9">
      <w:pPr>
        <w:pStyle w:val="Heading1"/>
        <w:pageBreakBefore/>
      </w:pPr>
      <w:bookmarkStart w:id="63" w:name="_Toc181088332"/>
      <w:bookmarkStart w:id="64" w:name="_Toc130778509"/>
      <w:smartTag w:uri="urn:schemas-microsoft-com:office:smarttags" w:element="place">
        <w:smartTag w:uri="urn:schemas-microsoft-com:office:smarttags" w:element="City">
          <w:r>
            <w:lastRenderedPageBreak/>
            <w:t>Crystal</w:t>
          </w:r>
        </w:smartTag>
      </w:smartTag>
      <w:r>
        <w:t xml:space="preserve"> Reports Tutorial:         Audit REport</w:t>
      </w:r>
      <w:bookmarkEnd w:id="63"/>
    </w:p>
    <w:p w:rsidR="001E61C2" w:rsidRDefault="001E61C2" w:rsidP="0049346D">
      <w:r>
        <w:t>This section assumes that you are familiar with the material presented in Chapter 1.</w:t>
      </w:r>
    </w:p>
    <w:p w:rsidR="001E61C2" w:rsidRDefault="00802C0F" w:rsidP="00802C0F">
      <w:pPr>
        <w:pStyle w:val="Heading2"/>
      </w:pPr>
      <w:bookmarkStart w:id="65" w:name="_Toc181088333"/>
      <w:r>
        <w:t>Audit Report Overview</w:t>
      </w:r>
      <w:bookmarkEnd w:id="65"/>
    </w:p>
    <w:p w:rsidR="0049346D" w:rsidRDefault="0049346D" w:rsidP="0049346D">
      <w:r>
        <w:t xml:space="preserve">The audit reports are different from the guideline reports </w:t>
      </w:r>
      <w:r w:rsidR="005D232A">
        <w:t>in that</w:t>
      </w:r>
      <w:r>
        <w:t xml:space="preserve"> </w:t>
      </w:r>
      <w:r w:rsidR="005D232A">
        <w:t xml:space="preserve">you can write audit reports </w:t>
      </w:r>
      <w:r w:rsidR="00802C0F">
        <w:t xml:space="preserve">in a way </w:t>
      </w:r>
      <w:r w:rsidR="005D232A">
        <w:t xml:space="preserve">that can be run </w:t>
      </w:r>
      <w:r>
        <w:t xml:space="preserve">against any PowerEditor database.  </w:t>
      </w:r>
      <w:r w:rsidR="00A966B9">
        <w:t xml:space="preserve">This means you could </w:t>
      </w:r>
      <w:r w:rsidR="00802C0F">
        <w:t xml:space="preserve">potentially </w:t>
      </w:r>
      <w:r w:rsidR="00A966B9">
        <w:t xml:space="preserve">reuse a single report for use with all of your PowerEditor projects.  </w:t>
      </w:r>
      <w:r>
        <w:t xml:space="preserve">This </w:t>
      </w:r>
      <w:r w:rsidR="00A966B9">
        <w:t xml:space="preserve">portability is possible </w:t>
      </w:r>
      <w:r>
        <w:t xml:space="preserve">because </w:t>
      </w:r>
      <w:r w:rsidR="00CF5F39">
        <w:t xml:space="preserve">structure of the "Database Fields" (XML schema) </w:t>
      </w:r>
      <w:r>
        <w:t xml:space="preserve">for an audit report </w:t>
      </w:r>
      <w:r w:rsidR="00CF5F39">
        <w:t>can be</w:t>
      </w:r>
      <w:r>
        <w:t xml:space="preserve"> independent of the data in the Knowledge Base.</w:t>
      </w:r>
      <w:r w:rsidR="005D232A">
        <w:t xml:space="preserve">  (Note: You need to follow certain guidelines to achieve this portability, which will be highlighted below).  </w:t>
      </w:r>
      <w:r>
        <w:t xml:space="preserve"> </w:t>
      </w:r>
      <w:r w:rsidR="005D232A">
        <w:t xml:space="preserve">  </w:t>
      </w:r>
    </w:p>
    <w:p w:rsidR="005D232A" w:rsidRDefault="005D232A" w:rsidP="0049346D"/>
    <w:p w:rsidR="005D232A" w:rsidRDefault="00CF5F39" w:rsidP="0049346D">
      <w:r>
        <w:t xml:space="preserve">An </w:t>
      </w:r>
      <w:r w:rsidRPr="00CF5F39">
        <w:rPr>
          <w:i/>
        </w:rPr>
        <w:t>audit-report</w:t>
      </w:r>
      <w:r>
        <w:t xml:space="preserve"> is a collection of a</w:t>
      </w:r>
      <w:r w:rsidRPr="00CF5F39">
        <w:rPr>
          <w:i/>
        </w:rPr>
        <w:t>udit-event</w:t>
      </w:r>
      <w:r>
        <w:t>s.  Each audit-event represents a single user action.  For example, logging in</w:t>
      </w:r>
      <w:r w:rsidR="00D015F5">
        <w:t>to the PE</w:t>
      </w:r>
      <w:r>
        <w:t xml:space="preserve"> is an audit-event.  Saving a guideline that has 3 edited cells is a single audit-event.  The audit-event contains the event date, type, name of the user who made the change, </w:t>
      </w:r>
      <w:r w:rsidR="00D015F5">
        <w:t>as well</w:t>
      </w:r>
      <w:r>
        <w:t xml:space="preserve"> a section that contains the details of what changed.   The section that contains the details is the </w:t>
      </w:r>
      <w:bookmarkStart w:id="66" w:name="OLE_LINK1"/>
      <w:bookmarkStart w:id="67" w:name="OLE_LINK2"/>
      <w:r>
        <w:rPr>
          <w:i/>
        </w:rPr>
        <w:t>audit-event/</w:t>
      </w:r>
      <w:r w:rsidRPr="00CF5F39">
        <w:rPr>
          <w:i/>
        </w:rPr>
        <w:t>change-details</w:t>
      </w:r>
      <w:bookmarkEnd w:id="66"/>
      <w:bookmarkEnd w:id="67"/>
      <w:r w:rsidR="00D015F5">
        <w:rPr>
          <w:i/>
        </w:rPr>
        <w:t xml:space="preserve"> </w:t>
      </w:r>
      <w:r w:rsidR="00D015F5">
        <w:t xml:space="preserve">(Note: that's change-details </w:t>
      </w:r>
      <w:r w:rsidR="00D015F5" w:rsidRPr="00CF5F39">
        <w:rPr>
          <w:i/>
        </w:rPr>
        <w:t>plural</w:t>
      </w:r>
      <w:r w:rsidR="00D015F5">
        <w:t xml:space="preserve"> – with an "s" on the end).</w:t>
      </w:r>
    </w:p>
    <w:p w:rsidR="00CF5F39" w:rsidRDefault="00CF5F39" w:rsidP="0049346D"/>
    <w:p w:rsidR="00CF5F39" w:rsidRDefault="00817165" w:rsidP="00D015F5">
      <w:r>
        <w:pict>
          <v:shape id="_x0000_i1077" type="#_x0000_t75" style="width:277.5pt;height:206.25pt">
            <v:imagedata r:id="rId57" o:title=""/>
          </v:shape>
        </w:pict>
      </w:r>
    </w:p>
    <w:p w:rsidR="00D015F5" w:rsidRDefault="00D015F5" w:rsidP="00D015F5">
      <w:pPr>
        <w:pStyle w:val="CaptionTopLead"/>
        <w:ind w:left="0"/>
        <w:rPr>
          <w:i/>
        </w:rPr>
      </w:pPr>
      <w:r>
        <w:t xml:space="preserve">Figure </w:t>
      </w:r>
      <w:r w:rsidR="008C0FE4">
        <w:fldChar w:fldCharType="begin"/>
      </w:r>
      <w:r w:rsidR="008C0FE4">
        <w:instrText xml:space="preserve"> SEQ Figure \* ARABIC </w:instrText>
      </w:r>
      <w:r w:rsidR="008C0FE4">
        <w:fldChar w:fldCharType="separate"/>
      </w:r>
      <w:r w:rsidR="003B1FC0">
        <w:rPr>
          <w:noProof/>
        </w:rPr>
        <w:t>33</w:t>
      </w:r>
      <w:r w:rsidR="008C0FE4">
        <w:rPr>
          <w:noProof/>
        </w:rPr>
        <w:fldChar w:fldCharType="end"/>
      </w:r>
      <w:r>
        <w:t xml:space="preserve">: Composition of an </w:t>
      </w:r>
      <w:r>
        <w:rPr>
          <w:i/>
        </w:rPr>
        <w:t>audit-event</w:t>
      </w:r>
    </w:p>
    <w:p w:rsidR="00D015F5" w:rsidRDefault="00D015F5" w:rsidP="0049346D">
      <w:r>
        <w:t xml:space="preserve">Let's look now at the details of an event.  The </w:t>
      </w:r>
      <w:r>
        <w:rPr>
          <w:i/>
        </w:rPr>
        <w:t>audit-event/</w:t>
      </w:r>
      <w:r w:rsidRPr="00CF5F39">
        <w:rPr>
          <w:i/>
        </w:rPr>
        <w:t>change-details</w:t>
      </w:r>
      <w:r>
        <w:t xml:space="preserve"> is a single section that contains a list of </w:t>
      </w:r>
      <w:r>
        <w:rPr>
          <w:i/>
        </w:rPr>
        <w:t xml:space="preserve">change-detail </w:t>
      </w:r>
      <w:r>
        <w:t xml:space="preserve">elements, and a single </w:t>
      </w:r>
      <w:r>
        <w:rPr>
          <w:i/>
        </w:rPr>
        <w:t>changed-element</w:t>
      </w:r>
      <w:r>
        <w:t xml:space="preserve">.  For example if a user </w:t>
      </w:r>
      <w:r w:rsidR="001569DC">
        <w:t>saves a guideline that had</w:t>
      </w:r>
      <w:r>
        <w:t xml:space="preserve"> 3 </w:t>
      </w:r>
      <w:r w:rsidR="001569DC">
        <w:t xml:space="preserve">cell </w:t>
      </w:r>
      <w:r>
        <w:t>edits, the</w:t>
      </w:r>
      <w:r w:rsidR="001569DC">
        <w:t xml:space="preserve"> single</w:t>
      </w:r>
      <w:r>
        <w:t xml:space="preserve"> </w:t>
      </w:r>
      <w:r>
        <w:rPr>
          <w:i/>
        </w:rPr>
        <w:t>changed-element</w:t>
      </w:r>
      <w:r>
        <w:t xml:space="preserve"> will describe what guideline changed, and </w:t>
      </w:r>
      <w:r w:rsidR="001569DC">
        <w:t xml:space="preserve">there will be 3 </w:t>
      </w:r>
      <w:r w:rsidR="001569DC">
        <w:rPr>
          <w:i/>
        </w:rPr>
        <w:t>change-detail</w:t>
      </w:r>
      <w:r w:rsidR="001569DC">
        <w:t xml:space="preserve"> elements, each describing a single cell change.</w:t>
      </w:r>
      <w:r w:rsidR="001E42CA">
        <w:t xml:space="preserve">   The change-detail element contains the row number, column number, previous value, and new value.</w:t>
      </w:r>
    </w:p>
    <w:p w:rsidR="00D015F5" w:rsidRDefault="00D015F5" w:rsidP="0049346D"/>
    <w:p w:rsidR="00D015F5" w:rsidRPr="00CF5F39" w:rsidRDefault="00817165" w:rsidP="0049346D">
      <w:r>
        <w:lastRenderedPageBreak/>
        <w:pict>
          <v:shape id="_x0000_i1078" type="#_x0000_t75" style="width:503.25pt;height:363.75pt">
            <v:imagedata r:id="rId58" o:title=""/>
          </v:shape>
        </w:pict>
      </w:r>
    </w:p>
    <w:p w:rsidR="00CB086B" w:rsidRPr="00CB086B" w:rsidRDefault="00817165" w:rsidP="00CB086B">
      <w:r>
        <w:pict>
          <v:shape id="_x0000_i1079" type="#_x0000_t75" style="width:392.25pt;height:240.75pt">
            <v:imagedata r:id="rId59" o:title=""/>
          </v:shape>
        </w:pict>
      </w:r>
    </w:p>
    <w:p w:rsidR="009630D9" w:rsidRPr="007D139B" w:rsidRDefault="009630D9" w:rsidP="009630D9">
      <w:pPr>
        <w:pStyle w:val="Heading1"/>
        <w:pageBreakBefore/>
      </w:pPr>
      <w:bookmarkStart w:id="68" w:name="_Toc181088334"/>
      <w:smartTag w:uri="urn:schemas-microsoft-com:office:smarttags" w:element="place">
        <w:smartTag w:uri="urn:schemas-microsoft-com:office:smarttags" w:element="City">
          <w:r>
            <w:lastRenderedPageBreak/>
            <w:t>Crystal</w:t>
          </w:r>
        </w:smartTag>
      </w:smartTag>
      <w:r>
        <w:t xml:space="preserve"> Reports</w:t>
      </w:r>
      <w:r>
        <w:sym w:font="Symbol" w:char="F0D4"/>
      </w:r>
      <w:r>
        <w:t xml:space="preserve"> Interface to PowerEditor</w:t>
      </w:r>
      <w:r w:rsidR="007D139B">
        <w:t xml:space="preserve">: </w:t>
      </w:r>
      <w:r w:rsidRPr="007D139B">
        <w:t>Technical Reference</w:t>
      </w:r>
      <w:bookmarkEnd w:id="64"/>
      <w:bookmarkEnd w:id="68"/>
      <w:r w:rsidRPr="007D139B">
        <w:fldChar w:fldCharType="begin"/>
      </w:r>
      <w:r w:rsidRPr="007D139B">
        <w:instrText xml:space="preserve"> XE "Errors" </w:instrText>
      </w:r>
      <w:r w:rsidRPr="007D139B">
        <w:fldChar w:fldCharType="end"/>
      </w:r>
    </w:p>
    <w:p w:rsidR="007D139B" w:rsidRDefault="007D139B" w:rsidP="009630D9">
      <w:bookmarkStart w:id="69" w:name="_Ref130731893"/>
      <w:bookmarkStart w:id="70" w:name="_Ref130731897"/>
    </w:p>
    <w:p w:rsidR="009630D9" w:rsidRDefault="009630D9" w:rsidP="009630D9">
      <w:r>
        <w:t>The following section summarizes, and sometimes elaborates on, some of the technical details contained in the tutorials above.  The section can serve as a reference once the fundamentals that are presented in the tutorials are understood.</w:t>
      </w:r>
    </w:p>
    <w:p w:rsidR="009630D9" w:rsidRDefault="009630D9" w:rsidP="009630D9">
      <w:pPr>
        <w:pStyle w:val="Heading2"/>
      </w:pPr>
      <w:bookmarkStart w:id="71" w:name="_Toc130778510"/>
      <w:bookmarkStart w:id="72" w:name="_Toc181088335"/>
      <w:smartTag w:uri="urn:schemas-microsoft-com:office:smarttags" w:element="place">
        <w:smartTag w:uri="urn:schemas-microsoft-com:office:smarttags" w:element="City">
          <w:r>
            <w:t>Crystal</w:t>
          </w:r>
        </w:smartTag>
      </w:smartTag>
      <w:r>
        <w:t xml:space="preserve"> Report Version Information</w:t>
      </w:r>
      <w:bookmarkEnd w:id="71"/>
      <w:bookmarkEnd w:id="72"/>
    </w:p>
    <w:p w:rsidR="009630D9" w:rsidRPr="008B5F69" w:rsidRDefault="009630D9" w:rsidP="009630D9">
      <w:r>
        <w:t>Crystal Reports XI Release 2 Developer Edition is required for building PowerEditor reports.  Specifically, PowerEditor Version 4.4.0 has been tested with Crystal Reports Version 11.0.0.2002.</w:t>
      </w:r>
    </w:p>
    <w:p w:rsidR="009630D9" w:rsidRDefault="009630D9" w:rsidP="009630D9">
      <w:pPr>
        <w:pStyle w:val="Heading2"/>
      </w:pPr>
      <w:bookmarkStart w:id="73" w:name="_Toc130778511"/>
      <w:bookmarkStart w:id="74" w:name="_Toc181088336"/>
      <w:r>
        <w:t>Making Report Available to PowerEditor GUI</w:t>
      </w:r>
      <w:bookmarkEnd w:id="69"/>
      <w:bookmarkEnd w:id="70"/>
      <w:bookmarkEnd w:id="73"/>
      <w:bookmarkEnd w:id="74"/>
    </w:p>
    <w:p w:rsidR="009630D9" w:rsidRDefault="009630D9" w:rsidP="009630D9">
      <w:r>
        <w:t xml:space="preserve">Reports can be made available for viewing from the PowerEditor GUI.  Simply move the .rpt file created in Crystal Reports into the PowerEditor web-server directory, under </w:t>
      </w:r>
      <w:r w:rsidRPr="00EB18F6">
        <w:rPr>
          <w:rFonts w:ascii="Courier New" w:hAnsi="Courier New" w:cs="Courier New"/>
          <w:sz w:val="16"/>
          <w:szCs w:val="16"/>
        </w:rPr>
        <w:t>webapps\powereditor\WEB-INF\classes</w:t>
      </w:r>
      <w:r>
        <w:t>.</w:t>
      </w:r>
    </w:p>
    <w:p w:rsidR="009630D9" w:rsidRDefault="009630D9" w:rsidP="009630D9"/>
    <w:p w:rsidR="009630D9" w:rsidRDefault="009630D9" w:rsidP="009630D9">
      <w:r>
        <w:t>Once the .rpt file is moved, go to the PowerEditor GUI, select the Report Tab then the Refresh button.  The new custom report should now appear in the list of available reports.</w:t>
      </w:r>
    </w:p>
    <w:p w:rsidR="009630D9" w:rsidRDefault="009630D9" w:rsidP="009630D9"/>
    <w:p w:rsidR="009630D9" w:rsidRDefault="00817165" w:rsidP="009630D9">
      <w:pPr>
        <w:ind w:left="720"/>
      </w:pPr>
      <w:r>
        <w:pict>
          <v:shape id="_x0000_i1080" type="#_x0000_t75" style="width:298.5pt;height:125.25pt">
            <v:imagedata r:id="rId60" o:title=""/>
          </v:shape>
        </w:pict>
      </w:r>
    </w:p>
    <w:p w:rsidR="009630D9" w:rsidRDefault="009630D9" w:rsidP="009630D9">
      <w:pPr>
        <w:pStyle w:val="Caption"/>
      </w:pPr>
      <w:r>
        <w:t xml:space="preserve">Figure </w:t>
      </w:r>
      <w:r w:rsidR="008C0FE4">
        <w:fldChar w:fldCharType="begin"/>
      </w:r>
      <w:r w:rsidR="008C0FE4">
        <w:instrText xml:space="preserve"> SEQ Figure \* ARABIC </w:instrText>
      </w:r>
      <w:r w:rsidR="008C0FE4">
        <w:fldChar w:fldCharType="separate"/>
      </w:r>
      <w:r w:rsidR="003B1FC0">
        <w:rPr>
          <w:noProof/>
        </w:rPr>
        <w:t>34</w:t>
      </w:r>
      <w:r w:rsidR="008C0FE4">
        <w:rPr>
          <w:noProof/>
        </w:rPr>
        <w:fldChar w:fldCharType="end"/>
      </w:r>
      <w:r>
        <w:t>: PowerEditor Reports Tab</w:t>
      </w:r>
    </w:p>
    <w:p w:rsidR="009630D9" w:rsidRDefault="009630D9" w:rsidP="009630D9">
      <w:pPr>
        <w:pStyle w:val="Note"/>
      </w:pPr>
      <w:r w:rsidRPr="00D05AEA">
        <w:rPr>
          <w:sz w:val="28"/>
          <w:szCs w:val="28"/>
        </w:rPr>
        <w:sym w:font="Wingdings" w:char="F0C4"/>
      </w:r>
      <w:r w:rsidRPr="00E96B43">
        <w:t xml:space="preserve"> </w:t>
      </w:r>
      <w:r w:rsidRPr="007123AE">
        <w:t xml:space="preserve">Note: </w:t>
      </w:r>
      <w:smartTag w:uri="urn:schemas-microsoft-com:office:smarttags" w:element="place">
        <w:smartTag w:uri="urn:schemas-microsoft-com:office:smarttags" w:element="City">
          <w:r>
            <w:t>Crystal</w:t>
          </w:r>
        </w:smartTag>
      </w:smartTag>
      <w:r>
        <w:t xml:space="preserve"> Reports files that contain sub-reports cannot be viewed from the PowerEditor.  However, these can be viewed in the Crystal Reports Developer software.</w:t>
      </w:r>
    </w:p>
    <w:p w:rsidR="009630D9" w:rsidRDefault="009630D9" w:rsidP="009630D9">
      <w:pPr>
        <w:pStyle w:val="Heading2"/>
      </w:pPr>
      <w:bookmarkStart w:id="75" w:name="_Toc130778512"/>
      <w:bookmarkStart w:id="76" w:name="_Toc181088337"/>
      <w:r>
        <w:t xml:space="preserve">Refreshing PowerEditor Data Within </w:t>
      </w:r>
      <w:smartTag w:uri="urn:schemas-microsoft-com:office:smarttags" w:element="place">
        <w:smartTag w:uri="urn:schemas-microsoft-com:office:smarttags" w:element="City">
          <w:r>
            <w:t>Crystal</w:t>
          </w:r>
        </w:smartTag>
      </w:smartTag>
      <w:r>
        <w:t xml:space="preserve"> Reports Developer</w:t>
      </w:r>
      <w:bookmarkEnd w:id="75"/>
      <w:bookmarkEnd w:id="76"/>
    </w:p>
    <w:p w:rsidR="009630D9" w:rsidRDefault="009630D9" w:rsidP="009630D9">
      <w:r>
        <w:t xml:space="preserve">When in Crystal Reports Developer, the contents of the PowerEditor database may have been changed since the report was created. For example, someone may have added a new activation or edited a template since the report was created.  In this case, you will need to refresh your report.  Similarly, if you have opened a saved report, you may also need to refresh your report.  This can be achieved via the following steps.  </w:t>
      </w:r>
      <w:r>
        <w:rPr>
          <w:i/>
        </w:rPr>
        <w:t>Note: these steps are rules of thumb that have been discovered by trial and error, and may not be the most efficient means of achieving the refresh.</w:t>
      </w:r>
    </w:p>
    <w:p w:rsidR="009630D9" w:rsidRDefault="009630D9" w:rsidP="007D139B">
      <w:pPr>
        <w:keepNext/>
        <w:numPr>
          <w:ilvl w:val="0"/>
          <w:numId w:val="3"/>
        </w:numPr>
      </w:pPr>
      <w:r>
        <w:lastRenderedPageBreak/>
        <w:t>Choose the Database -&gt; Verify Database menu item.  This could take a few seconds.</w:t>
      </w:r>
    </w:p>
    <w:p w:rsidR="009630D9" w:rsidRDefault="009630D9" w:rsidP="009630D9">
      <w:pPr>
        <w:numPr>
          <w:ilvl w:val="0"/>
          <w:numId w:val="3"/>
        </w:numPr>
      </w:pPr>
      <w:r>
        <w:t>Choose the Report -&gt; Refresh Report Data menu item.</w:t>
      </w:r>
    </w:p>
    <w:p w:rsidR="009630D9" w:rsidRDefault="009630D9" w:rsidP="009630D9"/>
    <w:p w:rsidR="009630D9" w:rsidRDefault="009630D9" w:rsidP="009630D9">
      <w:r>
        <w:t>If this does not work, try the following measures:</w:t>
      </w:r>
    </w:p>
    <w:p w:rsidR="009630D9" w:rsidRDefault="009630D9" w:rsidP="009630D9">
      <w:pPr>
        <w:numPr>
          <w:ilvl w:val="0"/>
          <w:numId w:val="4"/>
        </w:numPr>
      </w:pPr>
      <w:r>
        <w:t>Open Database Expert. Expand Current Connections. Select the used data source and right click. Choose "Refresh" from the popup menu. Then click OK to dismiss Database Expert.</w:t>
      </w:r>
    </w:p>
    <w:p w:rsidR="009630D9" w:rsidRDefault="009630D9" w:rsidP="009630D9">
      <w:pPr>
        <w:numPr>
          <w:ilvl w:val="0"/>
          <w:numId w:val="4"/>
        </w:numPr>
      </w:pPr>
      <w:r>
        <w:t>In the Field Explorer, select a top level table. Right-click, and choose "Set Datasource Location".</w:t>
      </w:r>
    </w:p>
    <w:p w:rsidR="009630D9" w:rsidRDefault="009630D9" w:rsidP="009630D9">
      <w:pPr>
        <w:numPr>
          <w:ilvl w:val="0"/>
          <w:numId w:val="4"/>
        </w:numPr>
      </w:pPr>
      <w:r>
        <w:t>In the Set Database Location dialog, you should see the Current Connections in the bottom panel (under "Replace with:"). Choose the appropriate table and click on the Update button to the right. Then, click OK to dismiss the dialog.</w:t>
      </w:r>
    </w:p>
    <w:p w:rsidR="009630D9" w:rsidRDefault="009630D9" w:rsidP="009630D9"/>
    <w:p w:rsidR="009630D9" w:rsidRDefault="009630D9" w:rsidP="009630D9">
      <w:pPr>
        <w:pStyle w:val="Heading2"/>
      </w:pPr>
      <w:bookmarkStart w:id="77" w:name="_Toc130778513"/>
      <w:bookmarkStart w:id="78" w:name="_Toc181088338"/>
      <w:r>
        <w:t>URL Specifications</w:t>
      </w:r>
      <w:bookmarkEnd w:id="77"/>
      <w:bookmarkEnd w:id="78"/>
    </w:p>
    <w:p w:rsidR="009630D9" w:rsidRDefault="009630D9" w:rsidP="009630D9">
      <w:r>
        <w:t>This section summarizes the syntax of the URL that is specified in the Source Data specification.  The highlighted pieces of the URL are options that are described subsequently.</w:t>
      </w:r>
    </w:p>
    <w:p w:rsidR="009630D9" w:rsidRDefault="009630D9" w:rsidP="009630D9">
      <w:pPr>
        <w:pStyle w:val="Heading3"/>
      </w:pPr>
      <w:bookmarkStart w:id="79" w:name="_Toc130778514"/>
      <w:bookmarkStart w:id="80" w:name="_Toc181088339"/>
      <w:r>
        <w:t>XML Data Source Data URL</w:t>
      </w:r>
      <w:bookmarkEnd w:id="79"/>
      <w:bookmarkEnd w:id="80"/>
    </w:p>
    <w:p w:rsidR="009630D9" w:rsidRPr="00CB0546" w:rsidRDefault="009630D9" w:rsidP="009630D9">
      <w:r>
        <w:t>The following is the syntax for the HTTP(S) XML URL specified in the dialog entitled: “XML (data source) type and location”.</w:t>
      </w:r>
    </w:p>
    <w:p w:rsidR="009630D9" w:rsidRDefault="009630D9" w:rsidP="009630D9">
      <w:r>
        <w:t xml:space="preserve">  </w:t>
      </w:r>
    </w:p>
    <w:p w:rsidR="009630D9" w:rsidRPr="007D139B" w:rsidRDefault="008C0FE4" w:rsidP="009630D9">
      <w:pPr>
        <w:rPr>
          <w:rFonts w:ascii="Courier New" w:hAnsi="Courier New" w:cs="Courier New"/>
          <w:i/>
          <w:sz w:val="20"/>
          <w:szCs w:val="20"/>
          <w:shd w:val="clear" w:color="auto" w:fill="FFFF99"/>
        </w:rPr>
      </w:pPr>
      <w:hyperlink r:id="rId61" w:history="1">
        <w:r w:rsidR="009630D9" w:rsidRPr="007D139B">
          <w:rPr>
            <w:rStyle w:val="Hyperlink"/>
            <w:sz w:val="20"/>
            <w:szCs w:val="20"/>
          </w:rPr>
          <w:t>http://</w:t>
        </w:r>
        <w:r w:rsidR="009630D9" w:rsidRPr="007D139B">
          <w:rPr>
            <w:rStyle w:val="Hyperlink"/>
            <w:i/>
            <w:sz w:val="20"/>
            <w:szCs w:val="20"/>
            <w:shd w:val="clear" w:color="auto" w:fill="FFFF99"/>
          </w:rPr>
          <w:t>WebserverPort</w:t>
        </w:r>
        <w:r w:rsidR="009630D9" w:rsidRPr="007D139B">
          <w:rPr>
            <w:rStyle w:val="Hyperlink"/>
            <w:sz w:val="20"/>
            <w:szCs w:val="20"/>
          </w:rPr>
          <w:t>/powereditor/reports/</w:t>
        </w:r>
        <w:r w:rsidR="009630D9" w:rsidRPr="007D139B">
          <w:rPr>
            <w:rStyle w:val="Hyperlink"/>
            <w:i/>
            <w:sz w:val="20"/>
            <w:szCs w:val="20"/>
            <w:highlight w:val="yellow"/>
          </w:rPr>
          <w:t>JspPageName</w:t>
        </w:r>
        <w:r w:rsidR="009630D9" w:rsidRPr="007D139B">
          <w:rPr>
            <w:rStyle w:val="Hyperlink"/>
            <w:sz w:val="20"/>
            <w:szCs w:val="20"/>
            <w:highlight w:val="yellow"/>
          </w:rPr>
          <w:t>.</w:t>
        </w:r>
        <w:r w:rsidR="009630D9" w:rsidRPr="007D139B">
          <w:rPr>
            <w:rStyle w:val="Hyperlink"/>
            <w:sz w:val="20"/>
            <w:szCs w:val="20"/>
          </w:rPr>
          <w:t>jsp?</w:t>
        </w:r>
        <w:r w:rsidR="009630D9" w:rsidRPr="007D139B">
          <w:rPr>
            <w:rStyle w:val="Hyperlink"/>
            <w:i/>
            <w:sz w:val="20"/>
            <w:szCs w:val="20"/>
            <w:shd w:val="clear" w:color="auto" w:fill="FFFF99"/>
          </w:rPr>
          <w:t>ParamName</w:t>
        </w:r>
        <w:r w:rsidR="009630D9" w:rsidRPr="007D139B">
          <w:rPr>
            <w:rStyle w:val="Hyperlink"/>
            <w:sz w:val="20"/>
            <w:szCs w:val="20"/>
          </w:rPr>
          <w:t>=</w:t>
        </w:r>
        <w:r w:rsidR="009630D9" w:rsidRPr="007D139B">
          <w:rPr>
            <w:rStyle w:val="Hyperlink"/>
            <w:i/>
            <w:sz w:val="20"/>
            <w:szCs w:val="20"/>
            <w:shd w:val="clear" w:color="auto" w:fill="FFFF99"/>
          </w:rPr>
          <w:t>ParamArg(s)</w:t>
        </w:r>
        <w:r w:rsidR="009630D9" w:rsidRPr="007D139B">
          <w:rPr>
            <w:rStyle w:val="Hyperlink"/>
            <w:sz w:val="20"/>
            <w:szCs w:val="20"/>
          </w:rPr>
          <w:t>&amp;</w:t>
        </w:r>
        <w:r w:rsidR="009630D9" w:rsidRPr="007D139B">
          <w:rPr>
            <w:rStyle w:val="Hyperlink"/>
            <w:i/>
            <w:sz w:val="20"/>
            <w:szCs w:val="20"/>
            <w:shd w:val="clear" w:color="auto" w:fill="FFFF99"/>
          </w:rPr>
          <w:t>Param2Name</w:t>
        </w:r>
      </w:hyperlink>
      <w:r w:rsidR="009630D9" w:rsidRPr="007D139B">
        <w:rPr>
          <w:rFonts w:ascii="Courier New" w:hAnsi="Courier New" w:cs="Courier New"/>
          <w:i/>
          <w:sz w:val="20"/>
          <w:szCs w:val="20"/>
          <w:shd w:val="clear" w:color="auto" w:fill="FFFF99"/>
        </w:rPr>
        <w:t>=Param2Arg</w:t>
      </w:r>
    </w:p>
    <w:p w:rsidR="009630D9" w:rsidRDefault="009630D9" w:rsidP="009630D9">
      <w:pPr>
        <w:ind w:left="2057" w:hanging="2057"/>
      </w:pPr>
    </w:p>
    <w:p w:rsidR="009630D9" w:rsidRDefault="009630D9" w:rsidP="009630D9">
      <w:pPr>
        <w:ind w:left="2057" w:hanging="2057"/>
        <w:rPr>
          <w:rFonts w:ascii="Courier New" w:hAnsi="Courier New" w:cs="Courier New"/>
          <w:sz w:val="16"/>
          <w:szCs w:val="16"/>
        </w:rPr>
      </w:pPr>
      <w:r w:rsidRPr="002A4E04">
        <w:rPr>
          <w:i/>
        </w:rPr>
        <w:t>WebserverPort</w:t>
      </w:r>
      <w:r>
        <w:tab/>
        <w:t xml:space="preserve">This is the location of the web-server that hosts the PowerEditor.  This </w:t>
      </w:r>
      <w:r w:rsidRPr="003C7A45">
        <w:t>portion</w:t>
      </w:r>
      <w:r>
        <w:t xml:space="preserve"> of the URL is exactly the same as the URL that you </w:t>
      </w:r>
      <w:r w:rsidR="005B7C84">
        <w:t>use</w:t>
      </w:r>
      <w:r>
        <w:t xml:space="preserve"> to launch the PowerEditor.  Examples include </w:t>
      </w:r>
      <w:r w:rsidRPr="00FD5336">
        <w:rPr>
          <w:rFonts w:ascii="Courier New" w:hAnsi="Courier New" w:cs="Courier New"/>
          <w:sz w:val="16"/>
          <w:szCs w:val="16"/>
        </w:rPr>
        <w:t>localhost:8080</w:t>
      </w:r>
      <w:r>
        <w:rPr>
          <w:rFonts w:ascii="Courier New" w:hAnsi="Courier New" w:cs="Courier New"/>
          <w:sz w:val="16"/>
          <w:szCs w:val="16"/>
        </w:rPr>
        <w:t xml:space="preserve"> </w:t>
      </w:r>
      <w:r w:rsidRPr="00FD5336">
        <w:rPr>
          <w:sz w:val="20"/>
          <w:szCs w:val="20"/>
        </w:rPr>
        <w:t>or</w:t>
      </w:r>
      <w:r>
        <w:rPr>
          <w:rFonts w:ascii="Courier New" w:hAnsi="Courier New" w:cs="Courier New"/>
          <w:sz w:val="16"/>
          <w:szCs w:val="16"/>
        </w:rPr>
        <w:t xml:space="preserve"> 172.168.1.1:8080</w:t>
      </w:r>
    </w:p>
    <w:p w:rsidR="009630D9" w:rsidRDefault="009630D9" w:rsidP="009630D9">
      <w:pPr>
        <w:ind w:left="2057" w:hanging="2057"/>
      </w:pPr>
      <w:r>
        <w:rPr>
          <w:i/>
        </w:rPr>
        <w:t>JspPageName</w:t>
      </w:r>
      <w:r>
        <w:rPr>
          <w:i/>
        </w:rPr>
        <w:tab/>
      </w:r>
      <w:r>
        <w:t>One of the following:</w:t>
      </w:r>
    </w:p>
    <w:p w:rsidR="009630D9" w:rsidRDefault="009630D9" w:rsidP="00AF2805">
      <w:pPr>
        <w:numPr>
          <w:ilvl w:val="0"/>
          <w:numId w:val="6"/>
        </w:numPr>
        <w:tabs>
          <w:tab w:val="left" w:pos="5670"/>
        </w:tabs>
        <w:rPr>
          <w:rFonts w:ascii="Courier New" w:hAnsi="Courier New" w:cs="Courier New"/>
          <w:sz w:val="16"/>
          <w:szCs w:val="16"/>
        </w:rPr>
      </w:pPr>
      <w:r w:rsidRPr="003C7A45">
        <w:rPr>
          <w:rFonts w:ascii="Courier New" w:hAnsi="Courier New" w:cs="Courier New"/>
          <w:sz w:val="16"/>
          <w:szCs w:val="16"/>
        </w:rPr>
        <w:t>specific-template</w:t>
      </w:r>
      <w:r>
        <w:rPr>
          <w:rFonts w:ascii="Courier New" w:hAnsi="Courier New" w:cs="Courier New"/>
          <w:sz w:val="16"/>
          <w:szCs w:val="16"/>
        </w:rPr>
        <w:tab/>
      </w:r>
      <w:r w:rsidR="00AF2805">
        <w:t>Guidelines for Single Template</w:t>
      </w:r>
    </w:p>
    <w:p w:rsidR="009630D9" w:rsidRPr="00AF2805" w:rsidRDefault="009630D9" w:rsidP="00AF2805">
      <w:pPr>
        <w:numPr>
          <w:ilvl w:val="0"/>
          <w:numId w:val="6"/>
        </w:numPr>
        <w:tabs>
          <w:tab w:val="left" w:pos="5670"/>
        </w:tabs>
        <w:rPr>
          <w:rFonts w:ascii="Courier New" w:hAnsi="Courier New" w:cs="Courier New"/>
          <w:sz w:val="16"/>
          <w:szCs w:val="16"/>
        </w:rPr>
      </w:pPr>
      <w:r w:rsidRPr="003C7A45">
        <w:rPr>
          <w:rFonts w:ascii="Courier New" w:hAnsi="Courier New" w:cs="Courier New"/>
          <w:sz w:val="16"/>
          <w:szCs w:val="16"/>
        </w:rPr>
        <w:t>generic-templates</w:t>
      </w:r>
      <w:r>
        <w:rPr>
          <w:rFonts w:ascii="Courier New" w:hAnsi="Courier New" w:cs="Courier New"/>
          <w:sz w:val="16"/>
          <w:szCs w:val="16"/>
        </w:rPr>
        <w:tab/>
      </w:r>
      <w:r w:rsidR="00AF2805">
        <w:t>Guidelines for Multiple Template</w:t>
      </w:r>
    </w:p>
    <w:p w:rsidR="00AC1E77" w:rsidRPr="00A71632" w:rsidRDefault="00AC1E77" w:rsidP="00AC1E77">
      <w:pPr>
        <w:numPr>
          <w:ilvl w:val="0"/>
          <w:numId w:val="6"/>
        </w:numPr>
        <w:tabs>
          <w:tab w:val="left" w:pos="5670"/>
        </w:tabs>
        <w:rPr>
          <w:rFonts w:ascii="Courier New" w:hAnsi="Courier New" w:cs="Courier New"/>
          <w:sz w:val="16"/>
          <w:szCs w:val="16"/>
        </w:rPr>
      </w:pPr>
      <w:r w:rsidRPr="00C64AA1">
        <w:rPr>
          <w:rFonts w:ascii="Courier New" w:hAnsi="Courier New" w:cs="Courier New"/>
          <w:sz w:val="16"/>
          <w:szCs w:val="16"/>
        </w:rPr>
        <w:t>audit-report</w:t>
      </w:r>
      <w:r>
        <w:rPr>
          <w:rFonts w:ascii="Courier New" w:hAnsi="Courier New" w:cs="Courier New"/>
          <w:sz w:val="16"/>
          <w:szCs w:val="16"/>
        </w:rPr>
        <w:tab/>
      </w:r>
      <w:r>
        <w:t>View change history</w:t>
      </w:r>
    </w:p>
    <w:p w:rsidR="00A71632" w:rsidRDefault="00A722F4" w:rsidP="00AC1E77">
      <w:pPr>
        <w:numPr>
          <w:ilvl w:val="0"/>
          <w:numId w:val="6"/>
        </w:numPr>
        <w:tabs>
          <w:tab w:val="left" w:pos="5670"/>
        </w:tabs>
        <w:rPr>
          <w:rFonts w:ascii="Courier New" w:hAnsi="Courier New" w:cs="Courier New"/>
          <w:sz w:val="16"/>
          <w:szCs w:val="16"/>
        </w:rPr>
      </w:pPr>
      <w:r>
        <w:rPr>
          <w:rFonts w:ascii="Courier New" w:hAnsi="Courier New" w:cs="Courier New"/>
          <w:sz w:val="16"/>
          <w:szCs w:val="16"/>
        </w:rPr>
        <w:t>entity</w:t>
      </w:r>
      <w:r w:rsidRPr="00C64AA1">
        <w:rPr>
          <w:rFonts w:ascii="Courier New" w:hAnsi="Courier New" w:cs="Courier New"/>
          <w:sz w:val="16"/>
          <w:szCs w:val="16"/>
        </w:rPr>
        <w:t>-report</w:t>
      </w:r>
      <w:r w:rsidR="00A71632">
        <w:tab/>
        <w:t>Details of entities and categories</w:t>
      </w:r>
    </w:p>
    <w:p w:rsidR="00AF2805" w:rsidRPr="00AF2805" w:rsidRDefault="00AF2805" w:rsidP="00AF2805">
      <w:pPr>
        <w:numPr>
          <w:ilvl w:val="0"/>
          <w:numId w:val="6"/>
        </w:numPr>
        <w:tabs>
          <w:tab w:val="left" w:pos="5670"/>
        </w:tabs>
        <w:rPr>
          <w:rFonts w:ascii="Courier New" w:hAnsi="Courier New" w:cs="Courier New"/>
          <w:sz w:val="16"/>
          <w:szCs w:val="16"/>
        </w:rPr>
      </w:pPr>
      <w:r>
        <w:rPr>
          <w:rFonts w:ascii="Courier New" w:hAnsi="Courier New" w:cs="Courier New"/>
          <w:sz w:val="16"/>
          <w:szCs w:val="16"/>
        </w:rPr>
        <w:t>guideline-template-report</w:t>
      </w:r>
      <w:r>
        <w:rPr>
          <w:rFonts w:ascii="Courier New" w:hAnsi="Courier New" w:cs="Courier New"/>
          <w:sz w:val="16"/>
          <w:szCs w:val="16"/>
        </w:rPr>
        <w:tab/>
      </w:r>
      <w:r>
        <w:t xml:space="preserve">Contents of a Guideline Template </w:t>
      </w:r>
      <w:r w:rsidR="005842C6">
        <w:rPr>
          <w:rStyle w:val="FootnoteReference"/>
        </w:rPr>
        <w:footnoteReference w:id="3"/>
      </w:r>
    </w:p>
    <w:p w:rsidR="00AF2805" w:rsidRPr="00C64AA1" w:rsidRDefault="00AF2805" w:rsidP="00AF2805">
      <w:pPr>
        <w:numPr>
          <w:ilvl w:val="0"/>
          <w:numId w:val="6"/>
        </w:numPr>
        <w:tabs>
          <w:tab w:val="left" w:pos="5670"/>
        </w:tabs>
        <w:rPr>
          <w:rFonts w:ascii="Courier New" w:hAnsi="Courier New" w:cs="Courier New"/>
          <w:sz w:val="16"/>
          <w:szCs w:val="16"/>
        </w:rPr>
      </w:pPr>
      <w:r>
        <w:rPr>
          <w:rFonts w:ascii="Courier New" w:hAnsi="Courier New" w:cs="Courier New"/>
          <w:sz w:val="16"/>
          <w:szCs w:val="16"/>
        </w:rPr>
        <w:t>parameter-template-report</w:t>
      </w:r>
      <w:r>
        <w:rPr>
          <w:rFonts w:ascii="Courier New" w:hAnsi="Courier New" w:cs="Courier New"/>
          <w:sz w:val="16"/>
          <w:szCs w:val="16"/>
        </w:rPr>
        <w:tab/>
      </w:r>
      <w:r>
        <w:t xml:space="preserve">Structure of a Parameter Template </w:t>
      </w:r>
      <w:r w:rsidR="005842C6">
        <w:rPr>
          <w:rStyle w:val="FootnoteReference"/>
        </w:rPr>
        <w:footnoteReference w:id="4"/>
      </w:r>
    </w:p>
    <w:p w:rsidR="00AF2805" w:rsidRPr="003C7A45" w:rsidRDefault="00AF2805" w:rsidP="00AF2805">
      <w:pPr>
        <w:ind w:left="2430"/>
      </w:pPr>
      <w:r>
        <w:t>Each of these will be documented in the following sections</w:t>
      </w:r>
    </w:p>
    <w:p w:rsidR="00AC14D5" w:rsidRDefault="009630D9" w:rsidP="003A0331">
      <w:pPr>
        <w:ind w:left="2057" w:hanging="2057"/>
      </w:pPr>
      <w:r w:rsidRPr="002A4E04">
        <w:rPr>
          <w:i/>
        </w:rPr>
        <w:t>ParamName</w:t>
      </w:r>
      <w:r>
        <w:tab/>
        <w:t xml:space="preserve">(Optional) This specifies the group of PowerEditor data that you will be drawing from in the report.  The group of data specified here could be a superset of the data actually included in the report.  You will have a chance to refine the set of data later in the report specification process.  If there are no </w:t>
      </w:r>
      <w:r>
        <w:rPr>
          <w:i/>
        </w:rPr>
        <w:t>ParamName</w:t>
      </w:r>
      <w:r w:rsidRPr="0004502E">
        <w:t xml:space="preserve">s </w:t>
      </w:r>
      <w:r>
        <w:t xml:space="preserve">in the URL, all templates will be included.  </w:t>
      </w:r>
      <w:r w:rsidR="001E2670">
        <w:rPr>
          <w:i/>
        </w:rPr>
        <w:t>Param</w:t>
      </w:r>
      <w:r w:rsidR="001E2670" w:rsidRPr="001E2670">
        <w:rPr>
          <w:i/>
        </w:rPr>
        <w:t>Args</w:t>
      </w:r>
      <w:r w:rsidR="001E2670">
        <w:t xml:space="preserve"> consist of a comma-delimited list of arguments to the given parameter. </w:t>
      </w:r>
      <w:r>
        <w:t xml:space="preserve">The valid values for </w:t>
      </w:r>
      <w:r>
        <w:rPr>
          <w:i/>
        </w:rPr>
        <w:t>ParamName</w:t>
      </w:r>
      <w:r w:rsidR="007F4FDE">
        <w:t xml:space="preserve"> </w:t>
      </w:r>
      <w:r w:rsidR="001E2670">
        <w:t xml:space="preserve">and </w:t>
      </w:r>
      <w:r w:rsidR="001E2670">
        <w:rPr>
          <w:i/>
        </w:rPr>
        <w:t>Param</w:t>
      </w:r>
      <w:r w:rsidR="001E2670" w:rsidRPr="001E2670">
        <w:rPr>
          <w:i/>
        </w:rPr>
        <w:t>Args</w:t>
      </w:r>
      <w:r w:rsidR="001E2670">
        <w:t xml:space="preserve"> </w:t>
      </w:r>
      <w:r w:rsidR="007F4FDE">
        <w:t>are</w:t>
      </w:r>
      <w:r w:rsidR="003A0331">
        <w:t xml:space="preserve"> </w:t>
      </w:r>
      <w:r w:rsidR="00C219D8">
        <w:t>outlined in the following section.</w:t>
      </w:r>
    </w:p>
    <w:p w:rsidR="007F4FDE" w:rsidRDefault="007F4FDE" w:rsidP="00BE5517">
      <w:pPr>
        <w:ind w:left="2415"/>
      </w:pPr>
    </w:p>
    <w:p w:rsidR="007F4FDE" w:rsidRDefault="007F4FDE" w:rsidP="007F4FDE">
      <w:pPr>
        <w:ind w:left="2055"/>
      </w:pPr>
    </w:p>
    <w:p w:rsidR="009630D9" w:rsidRDefault="009630D9" w:rsidP="009630D9">
      <w:pPr>
        <w:ind w:left="2057" w:hanging="2057"/>
      </w:pPr>
      <w:r>
        <w:lastRenderedPageBreak/>
        <w:t>Example URLs:</w:t>
      </w:r>
    </w:p>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FC259A">
        <w:rPr>
          <w:rFonts w:ascii="Courier New" w:hAnsi="Courier New" w:cs="Courier New"/>
          <w:sz w:val="16"/>
          <w:szCs w:val="16"/>
        </w:rPr>
        <w:t>http://amx-uat01:8080/powereditor/reports/</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0A38CC">
        <w:rPr>
          <w:rFonts w:ascii="Courier New" w:hAnsi="Courier New" w:cs="Courier New"/>
          <w:sz w:val="16"/>
          <w:szCs w:val="16"/>
        </w:rPr>
        <w:t>http://172.168.0.0:8080/powereditor/reports/</w:t>
      </w:r>
      <w:r>
        <w:rPr>
          <w:rFonts w:ascii="Courier New" w:hAnsi="Courier New" w:cs="Courier New"/>
          <w:sz w:val="16"/>
          <w:szCs w:val="16"/>
        </w:rPr>
        <w:t>specific-template</w:t>
      </w:r>
      <w:r w:rsidRPr="000A38CC">
        <w:rPr>
          <w:rFonts w:ascii="Courier New" w:hAnsi="Courier New" w:cs="Courier New"/>
          <w:sz w:val="16"/>
          <w:szCs w:val="16"/>
        </w:rPr>
        <w:t>.jsp?</w:t>
      </w:r>
      <w:r w:rsidR="00CA5F8F">
        <w:rPr>
          <w:rFonts w:ascii="Courier New" w:hAnsi="Courier New" w:cs="Courier New"/>
          <w:sz w:val="16"/>
          <w:szCs w:val="16"/>
        </w:rPr>
        <w:t>template</w:t>
      </w:r>
      <w:r w:rsidRPr="000A38CC">
        <w:rPr>
          <w:rFonts w:ascii="Courier New" w:hAnsi="Courier New" w:cs="Courier New"/>
          <w:sz w:val="16"/>
          <w:szCs w:val="16"/>
        </w:rPr>
        <w:t>=CORE:Units-Property,STIP-CREDIT</w:t>
      </w:r>
      <w:r>
        <w:rPr>
          <w:rFonts w:ascii="Courier New" w:hAnsi="Courier New" w:cs="Courier New"/>
          <w:sz w:val="16"/>
          <w:szCs w:val="16"/>
        </w:rPr>
        <w:t>: Max DTI</w:t>
      </w:r>
    </w:p>
    <w:p w:rsidR="009630D9" w:rsidRDefault="009630D9" w:rsidP="009630D9"/>
    <w:p w:rsidR="009630D9" w:rsidRDefault="009630D9" w:rsidP="009630D9">
      <w:pPr>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:8080/powereditor/reports/</w:t>
      </w:r>
      <w:r>
        <w:rPr>
          <w:rFonts w:ascii="Courier New" w:hAnsi="Courier New" w:cs="Courier New"/>
          <w:sz w:val="16"/>
          <w:szCs w:val="16"/>
        </w:rPr>
        <w:t>generic-templates</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630D9">
      <w:pPr>
        <w:rPr>
          <w:rFonts w:ascii="Courier New" w:hAnsi="Courier New" w:cs="Courier New"/>
          <w:sz w:val="16"/>
          <w:szCs w:val="16"/>
        </w:rPr>
      </w:pPr>
    </w:p>
    <w:p w:rsidR="009630D9" w:rsidRPr="00C9295B" w:rsidRDefault="009630D9" w:rsidP="009630D9">
      <w:pPr>
        <w:rPr>
          <w:rFonts w:ascii="Courier New" w:hAnsi="Courier New" w:cs="Courier New"/>
          <w:sz w:val="16"/>
          <w:szCs w:val="16"/>
        </w:rPr>
      </w:pPr>
      <w:r w:rsidRPr="00C9295B">
        <w:rPr>
          <w:rFonts w:ascii="Courier New" w:hAnsi="Courier New" w:cs="Courier New"/>
          <w:sz w:val="16"/>
          <w:szCs w:val="16"/>
        </w:rPr>
        <w:t>http://localhost:8080/powereditor/reports/generic-templates.jsp?usage=MMS-Create-Stipulations&amp;columns=Code,Category</w:t>
      </w:r>
    </w:p>
    <w:p w:rsidR="009630D9" w:rsidRDefault="009630D9" w:rsidP="009630D9">
      <w:pPr>
        <w:rPr>
          <w:rFonts w:ascii="Courier New" w:hAnsi="Courier New" w:cs="Courier New"/>
          <w:sz w:val="16"/>
          <w:szCs w:val="16"/>
        </w:rPr>
      </w:pPr>
    </w:p>
    <w:p w:rsidR="009630D9" w:rsidRDefault="009630D9" w:rsidP="009630D9">
      <w:pPr>
        <w:rPr>
          <w:rFonts w:ascii="Courier New" w:hAnsi="Courier New" w:cs="Courier New"/>
          <w:sz w:val="16"/>
          <w:szCs w:val="16"/>
        </w:rPr>
      </w:pPr>
      <w:r w:rsidRPr="00DE48B8">
        <w:rPr>
          <w:rFonts w:ascii="Courier New" w:hAnsi="Courier New" w:cs="Courier New"/>
          <w:sz w:val="16"/>
          <w:szCs w:val="16"/>
        </w:rPr>
        <w:t>http://amx-uat01:8080/powereditor/reports/generic-templates.jsp?usage=Pricing-Adjustments&amp;columns=Rate</w:t>
      </w:r>
      <w:r>
        <w:rPr>
          <w:rFonts w:ascii="Courier New" w:hAnsi="Courier New" w:cs="Courier New"/>
          <w:sz w:val="16"/>
          <w:szCs w:val="16"/>
        </w:rPr>
        <w:t xml:space="preserve"> Adjustments,Margin Adjustments,Price Adjustments</w:t>
      </w:r>
    </w:p>
    <w:p w:rsidR="00A71632" w:rsidRDefault="00A71632" w:rsidP="009630D9">
      <w:pPr>
        <w:rPr>
          <w:rFonts w:ascii="Courier New" w:hAnsi="Courier New" w:cs="Courier New"/>
          <w:sz w:val="16"/>
          <w:szCs w:val="16"/>
        </w:rPr>
      </w:pPr>
    </w:p>
    <w:p w:rsidR="00A71632" w:rsidRDefault="00A71632" w:rsidP="009630D9">
      <w:pPr>
        <w:rPr>
          <w:rFonts w:ascii="Courier New" w:hAnsi="Courier New" w:cs="Courier New"/>
          <w:sz w:val="16"/>
          <w:szCs w:val="16"/>
        </w:rPr>
      </w:pPr>
      <w:r>
        <w:rPr>
          <w:rFonts w:ascii="Courier New" w:hAnsi="Courier New" w:cs="Courier New"/>
          <w:sz w:val="16"/>
          <w:szCs w:val="16"/>
        </w:rPr>
        <w:t>http://172.168.0.0:8080/powereditor/reports/entity-report.jsp?entity-types=product</w:t>
      </w:r>
    </w:p>
    <w:p w:rsidR="009630D9" w:rsidRDefault="009630D9" w:rsidP="009630D9">
      <w:pPr>
        <w:pStyle w:val="Heading3"/>
      </w:pPr>
      <w:bookmarkStart w:id="81" w:name="_Toc130778515"/>
      <w:bookmarkStart w:id="82" w:name="_Toc181088340"/>
      <w:r>
        <w:t>URL for XML Schema URL</w:t>
      </w:r>
      <w:bookmarkEnd w:id="81"/>
      <w:bookmarkEnd w:id="82"/>
    </w:p>
    <w:p w:rsidR="009630D9" w:rsidRPr="00CB0546" w:rsidRDefault="009630D9" w:rsidP="009630D9">
      <w:r>
        <w:t>The following is the syntax for the HTTP(S) Schema URL specified in the dialog entitled: “Schema file type and location”.</w:t>
      </w:r>
    </w:p>
    <w:p w:rsidR="009630D9" w:rsidRPr="00CB0546" w:rsidRDefault="009630D9" w:rsidP="009630D9"/>
    <w:p w:rsidR="009630D9" w:rsidRDefault="009630D9" w:rsidP="009630D9">
      <w:pPr>
        <w:rPr>
          <w:rFonts w:ascii="Courier New" w:hAnsi="Courier New" w:cs="Courier New"/>
          <w:sz w:val="16"/>
          <w:szCs w:val="16"/>
        </w:rPr>
      </w:pPr>
      <w:r>
        <w:t xml:space="preserve">The URL to be entered here for the Schema specification is </w:t>
      </w:r>
      <w:r>
        <w:rPr>
          <w:i/>
        </w:rPr>
        <w:t>exactly</w:t>
      </w:r>
      <w:r>
        <w:t xml:space="preserve"> the same as the one you entered for above, with the following exception: </w:t>
      </w:r>
      <w:r w:rsidRPr="00C64AA1">
        <w:t>replace</w:t>
      </w:r>
      <w:r w:rsidRPr="000D3CAE">
        <w:rPr>
          <w:rFonts w:ascii="Courier New" w:hAnsi="Courier New" w:cs="Courier New"/>
          <w:sz w:val="16"/>
          <w:szCs w:val="16"/>
        </w:rPr>
        <w:t xml:space="preserve"> /reports/</w:t>
      </w:r>
      <w:r>
        <w:t xml:space="preserve"> with </w:t>
      </w:r>
      <w:r w:rsidRPr="000D3CAE">
        <w:rPr>
          <w:rFonts w:ascii="Courier New" w:hAnsi="Courier New" w:cs="Courier New"/>
          <w:sz w:val="16"/>
          <w:szCs w:val="16"/>
        </w:rPr>
        <w:t>/reports/schema/</w:t>
      </w:r>
    </w:p>
    <w:p w:rsidR="00921A98" w:rsidRDefault="00921A98" w:rsidP="00921A98">
      <w:pPr>
        <w:widowControl w:val="0"/>
        <w:rPr>
          <w:b/>
        </w:rPr>
      </w:pPr>
    </w:p>
    <w:p w:rsidR="009630D9" w:rsidRPr="00CB0546" w:rsidRDefault="009630D9" w:rsidP="00921A98">
      <w:pPr>
        <w:widowControl w:val="0"/>
        <w:rPr>
          <w:b/>
        </w:rPr>
      </w:pPr>
      <w:r w:rsidRPr="00CB0546">
        <w:rPr>
          <w:b/>
        </w:rPr>
        <w:t>Example URLs:</w:t>
      </w:r>
    </w:p>
    <w:p w:rsidR="009630D9" w:rsidRDefault="009630D9" w:rsidP="00921A98">
      <w:pPr>
        <w:widowControl w:val="0"/>
        <w:rPr>
          <w:rFonts w:ascii="Courier New" w:hAnsi="Courier New" w:cs="Courier New"/>
          <w:sz w:val="16"/>
          <w:szCs w:val="16"/>
        </w:rPr>
      </w:pPr>
      <w:r w:rsidRPr="00B5346E">
        <w:rPr>
          <w:rFonts w:ascii="Courier New" w:hAnsi="Courier New" w:cs="Courier New"/>
          <w:sz w:val="16"/>
          <w:szCs w:val="16"/>
        </w:rPr>
        <w:t>http://</w:t>
      </w:r>
      <w:r>
        <w:rPr>
          <w:rFonts w:ascii="Courier New" w:hAnsi="Courier New" w:cs="Courier New"/>
          <w:sz w:val="16"/>
          <w:szCs w:val="16"/>
        </w:rPr>
        <w:t>172.168.0.0</w:t>
      </w:r>
      <w:r w:rsidRPr="00B5346E">
        <w:rPr>
          <w:rFonts w:ascii="Courier New" w:hAnsi="Courier New" w:cs="Courier New"/>
          <w:sz w:val="16"/>
          <w:szCs w:val="16"/>
        </w:rPr>
        <w:t>:8080/powereditor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B5346E">
        <w:rPr>
          <w:rFonts w:ascii="Courier New" w:hAnsi="Courier New" w:cs="Courier New"/>
          <w:sz w:val="16"/>
          <w:szCs w:val="16"/>
        </w:rPr>
        <w:t>.jsp?usage=MMS-Create-Stipulations</w:t>
      </w:r>
      <w:r>
        <w:rPr>
          <w:rFonts w:ascii="Courier New" w:hAnsi="Courier New" w:cs="Courier New"/>
          <w:sz w:val="16"/>
          <w:szCs w:val="16"/>
        </w:rPr>
        <w:t>,</w:t>
      </w:r>
      <w:r w:rsidRPr="00FC259A">
        <w:rPr>
          <w:rFonts w:ascii="Courier New" w:hAnsi="Courier New" w:cs="Courier New"/>
          <w:sz w:val="16"/>
          <w:szCs w:val="16"/>
        </w:rPr>
        <w:t xml:space="preserve"> </w:t>
      </w:r>
      <w:r w:rsidRPr="002A4E04">
        <w:rPr>
          <w:rFonts w:ascii="Courier New" w:hAnsi="Courier New" w:cs="Courier New"/>
          <w:sz w:val="16"/>
          <w:szCs w:val="16"/>
        </w:rPr>
        <w:t>Pricing-Adjustments</w:t>
      </w:r>
    </w:p>
    <w:p w:rsidR="009630D9" w:rsidRDefault="009630D9" w:rsidP="00921A98">
      <w:pPr>
        <w:widowControl w:val="0"/>
        <w:rPr>
          <w:rFonts w:ascii="Courier New" w:hAnsi="Courier New" w:cs="Courier New"/>
          <w:sz w:val="16"/>
          <w:szCs w:val="16"/>
        </w:rPr>
      </w:pPr>
    </w:p>
    <w:p w:rsidR="009630D9" w:rsidRDefault="009630D9" w:rsidP="00921A98">
      <w:pPr>
        <w:widowControl w:val="0"/>
        <w:rPr>
          <w:rFonts w:ascii="Courier New" w:hAnsi="Courier New" w:cs="Courier New"/>
          <w:sz w:val="16"/>
          <w:szCs w:val="16"/>
        </w:rPr>
      </w:pPr>
      <w:r w:rsidRPr="00FC259A">
        <w:rPr>
          <w:rFonts w:ascii="Courier New" w:hAnsi="Courier New" w:cs="Courier New"/>
          <w:sz w:val="16"/>
          <w:szCs w:val="16"/>
        </w:rPr>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.jsp?templateid=35225</w:t>
      </w:r>
      <w:r>
        <w:rPr>
          <w:rFonts w:ascii="Courier New" w:hAnsi="Courier New" w:cs="Courier New"/>
          <w:sz w:val="16"/>
          <w:szCs w:val="16"/>
        </w:rPr>
        <w:t>,35220</w:t>
      </w:r>
    </w:p>
    <w:p w:rsidR="009630D9" w:rsidRDefault="009630D9" w:rsidP="00921A98">
      <w:pPr>
        <w:widowControl w:val="0"/>
        <w:rPr>
          <w:rFonts w:ascii="Courier New" w:hAnsi="Courier New" w:cs="Courier New"/>
          <w:sz w:val="16"/>
          <w:szCs w:val="16"/>
        </w:rPr>
      </w:pPr>
    </w:p>
    <w:p w:rsidR="009630D9" w:rsidRDefault="009630D9" w:rsidP="00921A98">
      <w:pPr>
        <w:widowControl w:val="0"/>
        <w:rPr>
          <w:rFonts w:ascii="Courier New" w:hAnsi="Courier New" w:cs="Courier New"/>
          <w:sz w:val="16"/>
          <w:szCs w:val="16"/>
        </w:rPr>
      </w:pPr>
      <w:r w:rsidRPr="00FC259A">
        <w:rPr>
          <w:rFonts w:ascii="Courier New" w:hAnsi="Courier New" w:cs="Courier New"/>
          <w:sz w:val="16"/>
          <w:szCs w:val="16"/>
        </w:rPr>
        <w:t>http://amx-uat01:8080/powereditor</w:t>
      </w:r>
      <w:r w:rsidRPr="000D3CAE">
        <w:rPr>
          <w:rFonts w:ascii="Courier New" w:hAnsi="Courier New" w:cs="Courier New"/>
          <w:sz w:val="16"/>
          <w:szCs w:val="16"/>
          <w:highlight w:val="yellow"/>
        </w:rPr>
        <w:t>/reports/schema/</w:t>
      </w:r>
      <w:r>
        <w:rPr>
          <w:rFonts w:ascii="Courier New" w:hAnsi="Courier New" w:cs="Courier New"/>
          <w:sz w:val="16"/>
          <w:szCs w:val="16"/>
        </w:rPr>
        <w:t>specific-template</w:t>
      </w:r>
      <w:r w:rsidRPr="00FC259A">
        <w:rPr>
          <w:rFonts w:ascii="Courier New" w:hAnsi="Courier New" w:cs="Courier New"/>
          <w:sz w:val="16"/>
          <w:szCs w:val="16"/>
        </w:rPr>
        <w:t>.jsp?templateid=</w:t>
      </w:r>
      <w:r>
        <w:rPr>
          <w:rFonts w:ascii="Courier New" w:hAnsi="Courier New" w:cs="Courier New"/>
          <w:sz w:val="16"/>
          <w:szCs w:val="16"/>
        </w:rPr>
        <w:t>31660</w:t>
      </w:r>
    </w:p>
    <w:p w:rsidR="009630D9" w:rsidRDefault="009630D9" w:rsidP="00921A98">
      <w:pPr>
        <w:widowControl w:val="0"/>
        <w:rPr>
          <w:rFonts w:ascii="Courier New" w:hAnsi="Courier New" w:cs="Courier New"/>
          <w:sz w:val="16"/>
          <w:szCs w:val="16"/>
        </w:rPr>
      </w:pPr>
    </w:p>
    <w:p w:rsidR="009630D9" w:rsidRDefault="009630D9" w:rsidP="00921A98">
      <w:pPr>
        <w:widowControl w:val="0"/>
        <w:rPr>
          <w:rFonts w:ascii="Courier New" w:hAnsi="Courier New" w:cs="Courier New"/>
          <w:sz w:val="16"/>
          <w:szCs w:val="16"/>
        </w:rPr>
      </w:pPr>
      <w:r w:rsidRPr="0040714C">
        <w:rPr>
          <w:rFonts w:ascii="Courier New" w:hAnsi="Courier New" w:cs="Courier New"/>
          <w:sz w:val="16"/>
          <w:szCs w:val="16"/>
        </w:rPr>
        <w:t>http://172.168.0.0:8080/powereditor</w:t>
      </w:r>
      <w:r w:rsidRPr="0040714C">
        <w:rPr>
          <w:rFonts w:ascii="Courier New" w:hAnsi="Courier New" w:cs="Courier New"/>
          <w:sz w:val="16"/>
          <w:szCs w:val="16"/>
          <w:highlight w:val="yellow"/>
        </w:rPr>
        <w:t>/reports/schema/</w:t>
      </w:r>
      <w:r>
        <w:rPr>
          <w:rFonts w:ascii="Courier New" w:hAnsi="Courier New" w:cs="Courier New"/>
          <w:sz w:val="16"/>
          <w:szCs w:val="16"/>
        </w:rPr>
        <w:t>specific-template</w:t>
      </w:r>
      <w:r w:rsidRPr="0040714C">
        <w:rPr>
          <w:rFonts w:ascii="Courier New" w:hAnsi="Courier New" w:cs="Courier New"/>
          <w:sz w:val="16"/>
          <w:szCs w:val="16"/>
        </w:rPr>
        <w:t>.jsp?</w:t>
      </w:r>
      <w:r w:rsidR="00CA5F8F">
        <w:rPr>
          <w:rFonts w:ascii="Courier New" w:hAnsi="Courier New" w:cs="Courier New"/>
          <w:sz w:val="16"/>
          <w:szCs w:val="16"/>
        </w:rPr>
        <w:t>template</w:t>
      </w:r>
      <w:r w:rsidRPr="0040714C">
        <w:rPr>
          <w:rFonts w:ascii="Courier New" w:hAnsi="Courier New" w:cs="Courier New"/>
          <w:sz w:val="16"/>
          <w:szCs w:val="16"/>
        </w:rPr>
        <w:t>=CORE:Units-Property,STIP-CREDIT</w:t>
      </w:r>
      <w:r>
        <w:rPr>
          <w:rFonts w:ascii="Courier New" w:hAnsi="Courier New" w:cs="Courier New"/>
          <w:sz w:val="16"/>
          <w:szCs w:val="16"/>
        </w:rPr>
        <w:t>: Max DTI</w:t>
      </w:r>
    </w:p>
    <w:p w:rsidR="00A722F4" w:rsidRDefault="00A722F4" w:rsidP="00921A98">
      <w:pPr>
        <w:widowControl w:val="0"/>
        <w:rPr>
          <w:rFonts w:ascii="Courier New" w:hAnsi="Courier New" w:cs="Courier New"/>
          <w:sz w:val="16"/>
          <w:szCs w:val="16"/>
        </w:rPr>
      </w:pPr>
    </w:p>
    <w:p w:rsidR="00A722F4" w:rsidRDefault="00A722F4" w:rsidP="00921A98">
      <w:pPr>
        <w:widowControl w:val="0"/>
        <w:rPr>
          <w:rFonts w:ascii="Courier New" w:hAnsi="Courier New" w:cs="Courier New"/>
          <w:sz w:val="16"/>
          <w:szCs w:val="16"/>
        </w:rPr>
      </w:pPr>
      <w:r>
        <w:rPr>
          <w:rFonts w:ascii="Courier New" w:hAnsi="Courier New" w:cs="Courier New"/>
          <w:sz w:val="16"/>
          <w:szCs w:val="16"/>
        </w:rPr>
        <w:t>http://192.168.0.0:8080/powereditor/reports/schema/entity-report.jsp</w:t>
      </w:r>
    </w:p>
    <w:p w:rsidR="00C219D8" w:rsidRPr="00F15B87" w:rsidRDefault="00C219D8" w:rsidP="00F15B87">
      <w:pPr>
        <w:pStyle w:val="Heading2"/>
      </w:pPr>
      <w:bookmarkStart w:id="83" w:name="_Toc181088341"/>
      <w:bookmarkStart w:id="84" w:name="_Toc130778516"/>
      <w:r w:rsidRPr="00F15B87">
        <w:lastRenderedPageBreak/>
        <w:t>Parameter Arguments</w:t>
      </w:r>
      <w:bookmarkEnd w:id="83"/>
    </w:p>
    <w:p w:rsidR="005842C6" w:rsidRDefault="005842C6" w:rsidP="00CD6E18">
      <w:pPr>
        <w:keepNext/>
      </w:pPr>
      <w:r>
        <w:t>The following is a table of parameters available by each report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440"/>
        <w:gridCol w:w="1980"/>
        <w:gridCol w:w="1890"/>
        <w:gridCol w:w="1890"/>
      </w:tblGrid>
      <w:tr w:rsidR="002504A5" w:rsidRPr="003D6F8B" w:rsidTr="003D6F8B">
        <w:trPr>
          <w:jc w:val="center"/>
        </w:trPr>
        <w:tc>
          <w:tcPr>
            <w:tcW w:w="2178" w:type="dxa"/>
            <w:tcBorders>
              <w:bottom w:val="single" w:sz="4" w:space="0" w:color="auto"/>
            </w:tcBorders>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Parameter Name</w:t>
            </w:r>
          </w:p>
        </w:tc>
        <w:tc>
          <w:tcPr>
            <w:tcW w:w="144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audit-report</w:t>
            </w:r>
          </w:p>
        </w:tc>
        <w:tc>
          <w:tcPr>
            <w:tcW w:w="198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generic-template</w:t>
            </w:r>
          </w:p>
        </w:tc>
        <w:tc>
          <w:tcPr>
            <w:tcW w:w="189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specific-template</w:t>
            </w:r>
          </w:p>
        </w:tc>
        <w:tc>
          <w:tcPr>
            <w:tcW w:w="1890" w:type="dxa"/>
            <w:shd w:val="clear" w:color="auto" w:fill="E0E0E0"/>
          </w:tcPr>
          <w:p w:rsidR="002504A5" w:rsidRPr="003D6F8B" w:rsidRDefault="002504A5" w:rsidP="003D6F8B">
            <w:pPr>
              <w:keepNext/>
              <w:rPr>
                <w:rFonts w:ascii="Arial Bold" w:hAnsi="Arial Bold"/>
                <w:b/>
                <w:sz w:val="20"/>
              </w:rPr>
            </w:pPr>
            <w:r w:rsidRPr="003D6F8B">
              <w:rPr>
                <w:rFonts w:ascii="Arial Bold" w:hAnsi="Arial Bold"/>
                <w:b/>
                <w:sz w:val="20"/>
              </w:rPr>
              <w:t>entities</w:t>
            </w: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status</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context-elements</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include-parents</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include-children</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include-empty-context</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template</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template-id</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Pr="00406D00" w:rsidRDefault="002504A5" w:rsidP="003D6F8B">
            <w:pPr>
              <w:keepNext/>
              <w:jc w:val="center"/>
            </w:pPr>
          </w:p>
        </w:tc>
      </w:tr>
      <w:tr w:rsidR="002504A5" w:rsidRPr="003D6F8B" w:rsidTr="003D6F8B">
        <w:trPr>
          <w:jc w:val="center"/>
        </w:trPr>
        <w:tc>
          <w:tcPr>
            <w:tcW w:w="2178" w:type="dxa"/>
            <w:tcBorders>
              <w:bottom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usage</w:t>
            </w:r>
          </w:p>
        </w:tc>
        <w:tc>
          <w:tcPr>
            <w:tcW w:w="144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98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Pr="00406D00" w:rsidRDefault="002504A5" w:rsidP="003D6F8B">
            <w:pPr>
              <w:keepNext/>
              <w:jc w:val="center"/>
            </w:pPr>
          </w:p>
        </w:tc>
      </w:tr>
      <w:tr w:rsidR="002504A5" w:rsidRPr="003D6F8B" w:rsidTr="003D6F8B">
        <w:trPr>
          <w:jc w:val="center"/>
        </w:trPr>
        <w:tc>
          <w:tcPr>
            <w:tcW w:w="2178" w:type="dxa"/>
            <w:tcBorders>
              <w:top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filter-column-data</w:t>
            </w:r>
          </w:p>
        </w:tc>
        <w:tc>
          <w:tcPr>
            <w:tcW w:w="144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98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top w:val="thinThickSmallGap" w:sz="24" w:space="0" w:color="auto"/>
            </w:tcBorders>
            <w:shd w:val="clear" w:color="auto" w:fill="auto"/>
          </w:tcPr>
          <w:p w:rsidR="002504A5" w:rsidRPr="00EA6692" w:rsidRDefault="002504A5" w:rsidP="003D6F8B">
            <w:pPr>
              <w:keepNext/>
              <w:jc w:val="cente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columns</w:t>
            </w:r>
          </w:p>
        </w:tc>
        <w:tc>
          <w:tcPr>
            <w:tcW w:w="1440" w:type="dxa"/>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980" w:type="dxa"/>
            <w:shd w:val="clear" w:color="auto" w:fill="auto"/>
          </w:tcPr>
          <w:p w:rsidR="002504A5" w:rsidRDefault="002504A5" w:rsidP="003D6F8B">
            <w:pPr>
              <w:keepNext/>
              <w:jc w:val="center"/>
            </w:pPr>
            <w:r w:rsidRPr="003D6F8B">
              <w:sym w:font="Wingdings 2" w:char="F052"/>
            </w:r>
          </w:p>
        </w:tc>
        <w:tc>
          <w:tcPr>
            <w:tcW w:w="1890" w:type="dxa"/>
            <w:shd w:val="clear" w:color="auto" w:fill="auto"/>
          </w:tcPr>
          <w:p w:rsidR="002504A5" w:rsidRDefault="002504A5" w:rsidP="003D6F8B">
            <w:pPr>
              <w:keepNext/>
              <w:jc w:val="center"/>
            </w:pPr>
            <w:r>
              <w:t>-</w:t>
            </w:r>
          </w:p>
        </w:tc>
        <w:tc>
          <w:tcPr>
            <w:tcW w:w="1890" w:type="dxa"/>
            <w:shd w:val="clear" w:color="auto" w:fill="auto"/>
          </w:tcPr>
          <w:p w:rsidR="002504A5" w:rsidRDefault="002504A5" w:rsidP="003D6F8B">
            <w:pPr>
              <w:keepNext/>
              <w:jc w:val="center"/>
            </w:pPr>
          </w:p>
        </w:tc>
      </w:tr>
      <w:tr w:rsidR="002504A5" w:rsidRPr="003D6F8B" w:rsidTr="003D6F8B">
        <w:trPr>
          <w:jc w:val="center"/>
        </w:trPr>
        <w:tc>
          <w:tcPr>
            <w:tcW w:w="2178" w:type="dxa"/>
            <w:tcBorders>
              <w:bottom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date</w:t>
            </w:r>
          </w:p>
        </w:tc>
        <w:tc>
          <w:tcPr>
            <w:tcW w:w="1440" w:type="dxa"/>
            <w:tcBorders>
              <w:bottom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98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c>
          <w:tcPr>
            <w:tcW w:w="1890" w:type="dxa"/>
            <w:tcBorders>
              <w:bottom w:val="thinThickSmallGap" w:sz="24" w:space="0" w:color="auto"/>
            </w:tcBorders>
            <w:shd w:val="clear" w:color="auto" w:fill="auto"/>
          </w:tcPr>
          <w:p w:rsidR="002504A5" w:rsidRDefault="002504A5" w:rsidP="003D6F8B">
            <w:pPr>
              <w:keepNext/>
              <w:jc w:val="center"/>
            </w:pPr>
            <w:r w:rsidRPr="003D6F8B">
              <w:sym w:font="Wingdings 2" w:char="F052"/>
            </w:r>
          </w:p>
        </w:tc>
      </w:tr>
      <w:tr w:rsidR="002504A5" w:rsidRPr="003D6F8B" w:rsidTr="003D6F8B">
        <w:trPr>
          <w:jc w:val="center"/>
        </w:trPr>
        <w:tc>
          <w:tcPr>
            <w:tcW w:w="2178" w:type="dxa"/>
            <w:tcBorders>
              <w:top w:val="thinThickSmallGap" w:sz="24" w:space="0" w:color="auto"/>
            </w:tcBorders>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types</w:t>
            </w:r>
          </w:p>
        </w:tc>
        <w:tc>
          <w:tcPr>
            <w:tcW w:w="144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c>
          <w:tcPr>
            <w:tcW w:w="198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tcBorders>
              <w:top w:val="thinThickSmallGap" w:sz="24" w:space="0" w:color="auto"/>
            </w:tcBorders>
            <w:shd w:val="clear" w:color="auto" w:fill="auto"/>
          </w:tcPr>
          <w:p w:rsidR="002504A5" w:rsidRPr="003D6F8B" w:rsidRDefault="002504A5" w:rsidP="003D6F8B">
            <w:pPr>
              <w:keepNext/>
              <w:jc w:val="center"/>
              <w:rPr>
                <w:rFonts w:ascii="Arial" w:hAnsi="Arial"/>
                <w:sz w:val="20"/>
              </w:rPr>
            </w:pPr>
          </w:p>
        </w:tc>
      </w:tr>
      <w:tr w:rsidR="002504A5" w:rsidRPr="003D6F8B" w:rsidTr="003D6F8B">
        <w:trPr>
          <w:jc w:val="center"/>
        </w:trPr>
        <w:tc>
          <w:tcPr>
            <w:tcW w:w="2178" w:type="dxa"/>
            <w:shd w:val="clear" w:color="auto" w:fill="E0E0E0"/>
            <w:vAlign w:val="center"/>
          </w:tcPr>
          <w:p w:rsidR="002504A5" w:rsidRPr="003D6F8B" w:rsidRDefault="002504A5" w:rsidP="003D6F8B">
            <w:pPr>
              <w:keepNext/>
              <w:rPr>
                <w:rFonts w:ascii="Arial" w:hAnsi="Arial" w:cs="Arial"/>
                <w:sz w:val="16"/>
                <w:szCs w:val="16"/>
              </w:rPr>
            </w:pPr>
            <w:r w:rsidRPr="003D6F8B">
              <w:rPr>
                <w:rFonts w:ascii="Arial" w:hAnsi="Arial" w:cs="Arial"/>
                <w:sz w:val="16"/>
                <w:szCs w:val="16"/>
              </w:rPr>
              <w:t>begin-date</w:t>
            </w:r>
          </w:p>
        </w:tc>
        <w:tc>
          <w:tcPr>
            <w:tcW w:w="1440" w:type="dxa"/>
            <w:shd w:val="clear" w:color="auto" w:fill="auto"/>
          </w:tcPr>
          <w:p w:rsidR="002504A5" w:rsidRDefault="002504A5" w:rsidP="003D6F8B">
            <w:pPr>
              <w:keepNext/>
              <w:jc w:val="center"/>
            </w:pPr>
            <w:r w:rsidRPr="003D6F8B">
              <w:sym w:font="Wingdings 2" w:char="F052"/>
            </w:r>
          </w:p>
        </w:tc>
        <w:tc>
          <w:tcPr>
            <w:tcW w:w="1980" w:type="dxa"/>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shd w:val="clear" w:color="auto" w:fill="auto"/>
          </w:tcPr>
          <w:p w:rsidR="002504A5" w:rsidRPr="003D6F8B" w:rsidRDefault="002504A5" w:rsidP="003D6F8B">
            <w:pPr>
              <w:keepNext/>
              <w:jc w:val="center"/>
              <w:rPr>
                <w:rFonts w:ascii="Arial" w:hAnsi="Arial"/>
                <w:sz w:val="20"/>
              </w:rPr>
            </w:pPr>
            <w:r w:rsidRPr="003D6F8B">
              <w:rPr>
                <w:rFonts w:ascii="Arial" w:hAnsi="Arial"/>
                <w:sz w:val="20"/>
              </w:rPr>
              <w:t>-</w:t>
            </w:r>
          </w:p>
        </w:tc>
        <w:tc>
          <w:tcPr>
            <w:tcW w:w="1890" w:type="dxa"/>
            <w:shd w:val="clear" w:color="auto" w:fill="auto"/>
          </w:tcPr>
          <w:p w:rsidR="002504A5" w:rsidRPr="003D6F8B" w:rsidRDefault="002504A5" w:rsidP="003D6F8B">
            <w:pPr>
              <w:keepNext/>
              <w:jc w:val="center"/>
              <w:rPr>
                <w:rFonts w:ascii="Arial" w:hAnsi="Arial"/>
                <w:sz w:val="20"/>
              </w:rPr>
            </w:pPr>
          </w:p>
        </w:tc>
      </w:tr>
      <w:tr w:rsidR="002504A5" w:rsidRPr="003D6F8B" w:rsidTr="003D6F8B">
        <w:trPr>
          <w:jc w:val="center"/>
        </w:trPr>
        <w:tc>
          <w:tcPr>
            <w:tcW w:w="2178" w:type="dxa"/>
            <w:tcBorders>
              <w:bottom w:val="thinThickSmallGap" w:sz="24" w:space="0" w:color="auto"/>
            </w:tcBorders>
            <w:shd w:val="clear" w:color="auto" w:fill="E0E0E0"/>
            <w:vAlign w:val="center"/>
          </w:tcPr>
          <w:p w:rsidR="002504A5" w:rsidRPr="003D6F8B" w:rsidRDefault="002504A5" w:rsidP="0056769D">
            <w:pPr>
              <w:rPr>
                <w:rFonts w:ascii="Arial" w:hAnsi="Arial" w:cs="Arial"/>
                <w:sz w:val="16"/>
                <w:szCs w:val="16"/>
              </w:rPr>
            </w:pPr>
            <w:r w:rsidRPr="003D6F8B">
              <w:rPr>
                <w:rFonts w:ascii="Arial" w:hAnsi="Arial" w:cs="Arial"/>
                <w:sz w:val="16"/>
                <w:szCs w:val="16"/>
              </w:rPr>
              <w:t>end-date</w:t>
            </w:r>
          </w:p>
        </w:tc>
        <w:tc>
          <w:tcPr>
            <w:tcW w:w="1440" w:type="dxa"/>
            <w:tcBorders>
              <w:bottom w:val="thinThickSmallGap" w:sz="24" w:space="0" w:color="auto"/>
            </w:tcBorders>
            <w:shd w:val="clear" w:color="auto" w:fill="auto"/>
          </w:tcPr>
          <w:p w:rsidR="002504A5" w:rsidRDefault="002504A5" w:rsidP="003D6F8B">
            <w:pPr>
              <w:jc w:val="center"/>
            </w:pPr>
            <w:r w:rsidRPr="003D6F8B">
              <w:sym w:font="Wingdings 2" w:char="F052"/>
            </w:r>
          </w:p>
        </w:tc>
        <w:tc>
          <w:tcPr>
            <w:tcW w:w="1980" w:type="dxa"/>
            <w:tcBorders>
              <w:bottom w:val="thinThickSmallGap" w:sz="24" w:space="0" w:color="auto"/>
            </w:tcBorders>
            <w:shd w:val="clear" w:color="auto" w:fill="auto"/>
          </w:tcPr>
          <w:p w:rsidR="002504A5" w:rsidRPr="003D6F8B" w:rsidRDefault="002504A5" w:rsidP="003D6F8B">
            <w:pPr>
              <w:jc w:val="center"/>
              <w:rPr>
                <w:rFonts w:ascii="Arial" w:hAnsi="Arial"/>
                <w:sz w:val="20"/>
              </w:rPr>
            </w:pPr>
            <w:r w:rsidRPr="003D6F8B">
              <w:rPr>
                <w:rFonts w:ascii="Arial" w:hAnsi="Arial"/>
                <w:sz w:val="20"/>
              </w:rPr>
              <w:t>-</w:t>
            </w:r>
          </w:p>
        </w:tc>
        <w:tc>
          <w:tcPr>
            <w:tcW w:w="1890" w:type="dxa"/>
            <w:tcBorders>
              <w:bottom w:val="thinThickSmallGap" w:sz="24" w:space="0" w:color="auto"/>
            </w:tcBorders>
            <w:shd w:val="clear" w:color="auto" w:fill="auto"/>
          </w:tcPr>
          <w:p w:rsidR="002504A5" w:rsidRPr="003D6F8B" w:rsidRDefault="002504A5" w:rsidP="003D6F8B">
            <w:pPr>
              <w:jc w:val="center"/>
              <w:rPr>
                <w:rFonts w:ascii="Arial" w:hAnsi="Arial"/>
                <w:sz w:val="20"/>
              </w:rPr>
            </w:pPr>
            <w:r w:rsidRPr="003D6F8B">
              <w:rPr>
                <w:rFonts w:ascii="Arial" w:hAnsi="Arial"/>
                <w:sz w:val="20"/>
              </w:rPr>
              <w:t>-</w:t>
            </w:r>
          </w:p>
        </w:tc>
        <w:tc>
          <w:tcPr>
            <w:tcW w:w="1890" w:type="dxa"/>
            <w:tcBorders>
              <w:bottom w:val="thinThickSmallGap" w:sz="24" w:space="0" w:color="auto"/>
            </w:tcBorders>
            <w:shd w:val="clear" w:color="auto" w:fill="auto"/>
          </w:tcPr>
          <w:p w:rsidR="002504A5" w:rsidRPr="003D6F8B" w:rsidRDefault="002504A5" w:rsidP="003D6F8B">
            <w:pPr>
              <w:jc w:val="center"/>
              <w:rPr>
                <w:rFonts w:ascii="Arial" w:hAnsi="Arial"/>
                <w:sz w:val="20"/>
              </w:rPr>
            </w:pPr>
          </w:p>
        </w:tc>
      </w:tr>
      <w:tr w:rsidR="002504A5" w:rsidRPr="003D6F8B" w:rsidTr="003D6F8B">
        <w:trPr>
          <w:jc w:val="center"/>
        </w:trPr>
        <w:tc>
          <w:tcPr>
            <w:tcW w:w="2178" w:type="dxa"/>
            <w:tcBorders>
              <w:top w:val="thinThickSmallGap" w:sz="24" w:space="0" w:color="auto"/>
            </w:tcBorders>
            <w:shd w:val="clear" w:color="auto" w:fill="E0E0E0"/>
            <w:vAlign w:val="center"/>
          </w:tcPr>
          <w:p w:rsidR="002504A5" w:rsidRPr="003D6F8B" w:rsidRDefault="002504A5" w:rsidP="0056769D">
            <w:pPr>
              <w:rPr>
                <w:rFonts w:ascii="Arial" w:hAnsi="Arial" w:cs="Arial"/>
                <w:sz w:val="16"/>
                <w:szCs w:val="16"/>
              </w:rPr>
            </w:pPr>
            <w:r w:rsidRPr="003D6F8B">
              <w:rPr>
                <w:rFonts w:ascii="Arial" w:hAnsi="Arial" w:cs="Arial"/>
                <w:sz w:val="16"/>
                <w:szCs w:val="16"/>
              </w:rPr>
              <w:t>entity-type</w:t>
            </w:r>
          </w:p>
        </w:tc>
        <w:tc>
          <w:tcPr>
            <w:tcW w:w="1440" w:type="dxa"/>
            <w:tcBorders>
              <w:top w:val="thinThickSmallGap" w:sz="24" w:space="0" w:color="auto"/>
            </w:tcBorders>
            <w:shd w:val="clear" w:color="auto" w:fill="auto"/>
          </w:tcPr>
          <w:p w:rsidR="002504A5" w:rsidRPr="00A3087D" w:rsidRDefault="002504A5" w:rsidP="003D6F8B">
            <w:pPr>
              <w:jc w:val="center"/>
            </w:pPr>
          </w:p>
        </w:tc>
        <w:tc>
          <w:tcPr>
            <w:tcW w:w="1980" w:type="dxa"/>
            <w:tcBorders>
              <w:top w:val="thinThickSmallGap" w:sz="24" w:space="0" w:color="auto"/>
            </w:tcBorders>
            <w:shd w:val="clear" w:color="auto" w:fill="auto"/>
          </w:tcPr>
          <w:p w:rsidR="002504A5" w:rsidRPr="003D6F8B" w:rsidRDefault="002504A5" w:rsidP="003D6F8B">
            <w:pPr>
              <w:jc w:val="center"/>
              <w:rPr>
                <w:rFonts w:ascii="Arial" w:hAnsi="Arial"/>
                <w:sz w:val="20"/>
              </w:rPr>
            </w:pPr>
          </w:p>
        </w:tc>
        <w:tc>
          <w:tcPr>
            <w:tcW w:w="1890" w:type="dxa"/>
            <w:tcBorders>
              <w:top w:val="thinThickSmallGap" w:sz="24" w:space="0" w:color="auto"/>
            </w:tcBorders>
            <w:shd w:val="clear" w:color="auto" w:fill="auto"/>
          </w:tcPr>
          <w:p w:rsidR="002504A5" w:rsidRPr="003D6F8B" w:rsidRDefault="002504A5" w:rsidP="003D6F8B">
            <w:pPr>
              <w:jc w:val="center"/>
              <w:rPr>
                <w:rFonts w:ascii="Arial" w:hAnsi="Arial"/>
                <w:sz w:val="20"/>
              </w:rPr>
            </w:pPr>
          </w:p>
        </w:tc>
        <w:tc>
          <w:tcPr>
            <w:tcW w:w="1890" w:type="dxa"/>
            <w:tcBorders>
              <w:top w:val="thinThickSmallGap" w:sz="24" w:space="0" w:color="auto"/>
            </w:tcBorders>
            <w:shd w:val="clear" w:color="auto" w:fill="auto"/>
          </w:tcPr>
          <w:p w:rsidR="002504A5" w:rsidRDefault="002504A5" w:rsidP="003D6F8B">
            <w:pPr>
              <w:keepNext/>
              <w:jc w:val="center"/>
            </w:pPr>
            <w:r w:rsidRPr="003D6F8B">
              <w:sym w:font="Wingdings 2" w:char="F052"/>
            </w:r>
          </w:p>
        </w:tc>
      </w:tr>
    </w:tbl>
    <w:p w:rsidR="005842C6" w:rsidRDefault="005842C6" w:rsidP="005842C6"/>
    <w:p w:rsidR="005842C6" w:rsidRDefault="00CD6E18" w:rsidP="005842C6">
      <w:r>
        <w:t xml:space="preserve">Each of these parameters is described in detail in the sections below.  The parameters are grouped into </w:t>
      </w:r>
      <w:r w:rsidR="005D3E8B">
        <w:t>four</w:t>
      </w:r>
      <w:r>
        <w:t xml:space="preserve"> sections as indicated by the groupings in the table above: All Report Types, Audit Reports</w:t>
      </w:r>
      <w:r w:rsidR="005D3E8B">
        <w:t>,</w:t>
      </w:r>
      <w:r w:rsidR="003D4CA8">
        <w:t xml:space="preserve"> Guideline Reports</w:t>
      </w:r>
      <w:r w:rsidR="005D3E8B">
        <w:t>, and Entity Reports</w:t>
      </w:r>
      <w:r w:rsidR="003D4CA8">
        <w:t>.</w:t>
      </w:r>
    </w:p>
    <w:p w:rsidR="003D4CA8" w:rsidRDefault="003D4CA8" w:rsidP="003D4CA8">
      <w:pPr>
        <w:pStyle w:val="Heading3"/>
      </w:pPr>
      <w:bookmarkStart w:id="85" w:name="_Ref170193487"/>
      <w:bookmarkStart w:id="86" w:name="_Ref170193491"/>
      <w:bookmarkStart w:id="87" w:name="_Toc181088342"/>
      <w:r>
        <w:t>Parameter Arguments: All Report Types</w:t>
      </w:r>
      <w:bookmarkEnd w:id="85"/>
      <w:bookmarkEnd w:id="86"/>
      <w:r w:rsidR="00DA75FA">
        <w:t xml:space="preserve"> (Except Entity Report)</w:t>
      </w:r>
      <w:bookmarkEnd w:id="87"/>
    </w:p>
    <w:p w:rsidR="00C219D8" w:rsidRPr="00BE5517" w:rsidRDefault="00C219D8" w:rsidP="00C219D8">
      <w:pPr>
        <w:tabs>
          <w:tab w:val="left" w:pos="2502"/>
          <w:tab w:val="left" w:pos="6462"/>
        </w:tabs>
        <w:spacing w:before="120"/>
        <w:ind w:left="720"/>
        <w:rPr>
          <w:rFonts w:ascii="Arial" w:hAnsi="Arial" w:cs="Arial"/>
          <w:b/>
          <w:sz w:val="20"/>
          <w:szCs w:val="20"/>
        </w:rPr>
      </w:pPr>
      <w:r>
        <w:rPr>
          <w:rFonts w:ascii="Arial" w:hAnsi="Arial" w:cs="Arial"/>
          <w:b/>
          <w:sz w:val="20"/>
          <w:szCs w:val="20"/>
        </w:rPr>
        <w:t>P</w:t>
      </w:r>
      <w:r w:rsidRPr="00BE5517">
        <w:rPr>
          <w:rFonts w:ascii="Arial" w:hAnsi="Arial" w:cs="Arial"/>
          <w:b/>
          <w:sz w:val="20"/>
          <w:szCs w:val="20"/>
        </w:rPr>
        <w:t>arameter Name:</w:t>
      </w:r>
      <w:r w:rsidRPr="00BE5517">
        <w:rPr>
          <w:rFonts w:ascii="Courier New" w:hAnsi="Courier New" w:cs="Courier New"/>
          <w:b/>
          <w:sz w:val="16"/>
          <w:szCs w:val="16"/>
        </w:rPr>
        <w:t xml:space="preserve"> Usage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2048E1">
        <w:rPr>
          <w:rFonts w:ascii="Arial" w:hAnsi="Arial" w:cs="Arial"/>
          <w:sz w:val="20"/>
          <w:szCs w:val="20"/>
        </w:rPr>
        <w:t>Specifies that you would like to report on data from the PowerEditor templates within the specified usage-type(s).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Pr="003A0331" w:rsidRDefault="00C219D8" w:rsidP="00C219D8">
      <w:pPr>
        <w:tabs>
          <w:tab w:val="left" w:pos="2502"/>
          <w:tab w:val="left" w:pos="6462"/>
        </w:tabs>
        <w:ind w:left="2088"/>
        <w:rPr>
          <w:rFonts w:ascii="Arial" w:hAnsi="Arial" w:cs="Arial"/>
          <w:sz w:val="20"/>
          <w:szCs w:val="20"/>
        </w:rPr>
      </w:pPr>
      <w:r>
        <w:rPr>
          <w:rFonts w:ascii="Arial" w:hAnsi="Arial" w:cs="Arial"/>
          <w:sz w:val="20"/>
          <w:szCs w:val="20"/>
        </w:rPr>
        <w:t>U</w:t>
      </w:r>
      <w:r w:rsidRPr="002048E1">
        <w:rPr>
          <w:rFonts w:ascii="Arial" w:hAnsi="Arial" w:cs="Arial"/>
          <w:sz w:val="20"/>
          <w:szCs w:val="20"/>
        </w:rPr>
        <w:t>sage-type names, as they are defined in your PowerEditor configuration</w:t>
      </w:r>
      <w:r>
        <w:rPr>
          <w:rFonts w:ascii="Arial" w:hAnsi="Arial" w:cs="Arial"/>
          <w:sz w:val="20"/>
          <w:szCs w:val="20"/>
        </w:rPr>
        <w:t xml:space="preserve"> file</w:t>
      </w:r>
      <w:r w:rsidRPr="002048E1">
        <w:rPr>
          <w:rFonts w:ascii="Arial" w:hAnsi="Arial" w:cs="Arial"/>
          <w:sz w:val="20"/>
          <w:szCs w:val="20"/>
        </w:rPr>
        <w:t xml:space="preserve"> (not to be confused with </w:t>
      </w:r>
      <w:r>
        <w:rPr>
          <w:rFonts w:ascii="Arial" w:hAnsi="Arial" w:cs="Arial"/>
          <w:sz w:val="20"/>
          <w:szCs w:val="20"/>
        </w:rPr>
        <w:t xml:space="preserve">the usage-type display names). </w:t>
      </w:r>
      <w:r w:rsidRPr="002048E1">
        <w:rPr>
          <w:rFonts w:ascii="Arial" w:hAnsi="Arial" w:cs="Arial"/>
          <w:sz w:val="20"/>
          <w:szCs w:val="20"/>
        </w:rPr>
        <w:t xml:space="preserve">Typical examples include </w:t>
      </w:r>
      <w:r w:rsidRPr="002048E1">
        <w:rPr>
          <w:rFonts w:ascii="Courier New" w:hAnsi="Courier New" w:cs="Courier New"/>
          <w:sz w:val="16"/>
          <w:szCs w:val="16"/>
        </w:rPr>
        <w:t>Pricing-Adjustments</w:t>
      </w:r>
      <w:r w:rsidRPr="002048E1">
        <w:rPr>
          <w:rFonts w:ascii="Arial" w:hAnsi="Arial" w:cs="Arial"/>
          <w:sz w:val="20"/>
          <w:szCs w:val="20"/>
        </w:rPr>
        <w:t xml:space="preserve"> and </w:t>
      </w:r>
      <w:r w:rsidRPr="002048E1">
        <w:rPr>
          <w:rFonts w:ascii="Courier New" w:hAnsi="Courier New" w:cs="Courier New"/>
          <w:sz w:val="16"/>
          <w:szCs w:val="16"/>
        </w:rPr>
        <w:t>MMS-Create-Stipulations</w:t>
      </w:r>
      <w:r w:rsidRPr="002048E1">
        <w:rPr>
          <w:rFonts w:ascii="Arial" w:hAnsi="Arial" w:cs="Arial"/>
          <w:sz w:val="20"/>
          <w:szCs w:val="20"/>
        </w:rPr>
        <w:t>. Use this parameter if you intend your report to contain more than one template-specific report.</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b/>
          <w:sz w:val="16"/>
          <w:szCs w:val="16"/>
        </w:rPr>
        <w:t xml:space="preserve"> templateid</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ED0435">
        <w:rPr>
          <w:rFonts w:ascii="Arial" w:hAnsi="Arial" w:cs="Arial"/>
          <w:sz w:val="20"/>
          <w:szCs w:val="20"/>
        </w:rPr>
        <w:t>Specifies th</w:t>
      </w:r>
      <w:r>
        <w:rPr>
          <w:rFonts w:ascii="Arial" w:hAnsi="Arial" w:cs="Arial"/>
          <w:sz w:val="20"/>
          <w:szCs w:val="20"/>
        </w:rPr>
        <w:t xml:space="preserve">e ID(s) of the template(s) </w:t>
      </w:r>
      <w:r w:rsidRPr="00ED0435">
        <w:rPr>
          <w:rFonts w:ascii="Arial" w:hAnsi="Arial" w:cs="Arial"/>
          <w:sz w:val="20"/>
          <w:szCs w:val="20"/>
        </w:rPr>
        <w:t>you</w:t>
      </w:r>
      <w:r>
        <w:rPr>
          <w:rFonts w:ascii="Arial" w:hAnsi="Arial" w:cs="Arial"/>
          <w:sz w:val="20"/>
          <w:szCs w:val="20"/>
        </w:rPr>
        <w:t>’d like to report on</w:t>
      </w:r>
      <w:r w:rsidRPr="002048E1">
        <w:rPr>
          <w:rFonts w:ascii="Arial" w:hAnsi="Arial" w:cs="Arial"/>
          <w:sz w:val="20"/>
          <w:szCs w:val="20"/>
        </w:rPr>
        <w:t>.</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pPr>
      <w:r>
        <w:rPr>
          <w:rFonts w:ascii="Arial" w:hAnsi="Arial" w:cs="Arial"/>
          <w:sz w:val="20"/>
          <w:szCs w:val="20"/>
        </w:rPr>
        <w:t>N</w:t>
      </w:r>
      <w:r w:rsidRPr="00ED0435">
        <w:rPr>
          <w:rFonts w:ascii="Arial" w:hAnsi="Arial" w:cs="Arial"/>
          <w:sz w:val="20"/>
          <w:szCs w:val="20"/>
        </w:rPr>
        <w:t xml:space="preserve">umerical template IDs, e.g. </w:t>
      </w:r>
      <w:r w:rsidRPr="00ED0435">
        <w:rPr>
          <w:rFonts w:ascii="Courier New" w:hAnsi="Courier New" w:cs="Courier New"/>
          <w:sz w:val="16"/>
          <w:szCs w:val="16"/>
        </w:rPr>
        <w:t>31024</w:t>
      </w:r>
      <w:r w:rsidRPr="00ED0435">
        <w:rPr>
          <w:rFonts w:ascii="Arial" w:hAnsi="Arial" w:cs="Arial"/>
          <w:sz w:val="20"/>
          <w:szCs w:val="20"/>
        </w:rPr>
        <w:t>.</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b/>
          <w:sz w:val="16"/>
          <w:szCs w:val="16"/>
        </w:rPr>
        <w:t xml:space="preserve"> template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ED0435">
        <w:rPr>
          <w:rFonts w:ascii="Arial" w:hAnsi="Arial" w:cs="Arial"/>
          <w:sz w:val="20"/>
          <w:szCs w:val="20"/>
        </w:rPr>
        <w:t>Specifies the name(s) of the template(s) that you would like to report on.</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T</w:t>
      </w:r>
      <w:r w:rsidRPr="00ED0435">
        <w:rPr>
          <w:rFonts w:ascii="Arial" w:hAnsi="Arial" w:cs="Arial"/>
          <w:sz w:val="20"/>
          <w:szCs w:val="20"/>
        </w:rPr>
        <w:t>emplate names</w:t>
      </w:r>
      <w:r>
        <w:rPr>
          <w:rFonts w:ascii="Arial" w:hAnsi="Arial" w:cs="Arial"/>
          <w:sz w:val="20"/>
          <w:szCs w:val="20"/>
        </w:rPr>
        <w:t>,</w:t>
      </w:r>
      <w:r w:rsidRPr="00ED0435">
        <w:rPr>
          <w:rFonts w:ascii="Arial" w:hAnsi="Arial" w:cs="Arial"/>
          <w:sz w:val="20"/>
          <w:szCs w:val="20"/>
        </w:rPr>
        <w:t xml:space="preserve"> as they appear in the PowerEditor Manage Templates screen. The</w:t>
      </w:r>
      <w:r>
        <w:rPr>
          <w:rFonts w:ascii="Arial" w:hAnsi="Arial" w:cs="Arial"/>
          <w:sz w:val="20"/>
          <w:szCs w:val="20"/>
        </w:rPr>
        <w:t xml:space="preserve"> </w:t>
      </w:r>
      <w:r w:rsidRPr="00ED0435">
        <w:rPr>
          <w:rFonts w:ascii="Arial" w:hAnsi="Arial" w:cs="Arial"/>
          <w:sz w:val="20"/>
          <w:szCs w:val="20"/>
        </w:rPr>
        <w:t>names can contain spaces.</w:t>
      </w:r>
    </w:p>
    <w:p w:rsidR="00C219D8" w:rsidRDefault="00C219D8" w:rsidP="00C219D8">
      <w:pPr>
        <w:tabs>
          <w:tab w:val="left" w:pos="2502"/>
          <w:tab w:val="left" w:pos="6462"/>
        </w:tabs>
        <w:ind w:left="2088"/>
        <w:rPr>
          <w:rFonts w:ascii="Arial" w:hAnsi="Arial" w:cs="Arial"/>
          <w:sz w:val="20"/>
          <w:szCs w:val="20"/>
        </w:rPr>
      </w:pPr>
    </w:p>
    <w:p w:rsidR="00C219D8" w:rsidRDefault="008C0FE4" w:rsidP="00E807C1">
      <w:pPr>
        <w:ind w:left="2057" w:hanging="2057"/>
        <w:rPr>
          <w:rFonts w:ascii="Arial" w:hAnsi="Arial" w:cs="Arial"/>
          <w:b/>
          <w:sz w:val="20"/>
          <w:szCs w:val="20"/>
        </w:rPr>
      </w:pPr>
      <w:r>
        <w:rPr>
          <w:noProof/>
        </w:rPr>
        <w:lastRenderedPageBreak/>
        <w:pict>
          <v:shapetype id="_x0000_t202" coordsize="21600,21600" o:spt="202" path="m,l,21600r21600,l21600,xe">
            <v:stroke joinstyle="miter"/>
            <v:path gradientshapeok="t" o:connecttype="rect"/>
          </v:shapetype>
          <v:shape id="_x0000_s1029" type="#_x0000_t202" style="position:absolute;left:0;text-align:left;margin-left:92.25pt;margin-top:0;width:385.25pt;height:38pt;z-index:2;mso-wrap-style:none" fillcolor="#ff9" strokeweight="4.5pt">
            <v:stroke linestyle="thickThin"/>
            <v:textbox style="mso-next-textbox:#_x0000_s1029">
              <w:txbxContent>
                <w:p w:rsidR="0056769D" w:rsidRPr="00CA21EC" w:rsidRDefault="0056769D" w:rsidP="00C219D8">
                  <w:pPr>
                    <w:ind w:left="2057" w:hanging="2057"/>
                    <w:jc w:val="center"/>
                    <w:rPr>
                      <w:rFonts w:ascii="Arial" w:hAnsi="Arial" w:cs="Arial"/>
                      <w:sz w:val="20"/>
                      <w:szCs w:val="20"/>
                    </w:rPr>
                  </w:pPr>
                  <w:r w:rsidRPr="00CA21EC">
                    <w:rPr>
                      <w:rFonts w:ascii="Arial" w:hAnsi="Arial" w:cs="Arial"/>
                      <w:sz w:val="20"/>
                      <w:szCs w:val="20"/>
                    </w:rPr>
                    <w:t xml:space="preserve">In any given </w:t>
                  </w:r>
                  <w:r>
                    <w:rPr>
                      <w:rFonts w:ascii="Arial" w:hAnsi="Arial" w:cs="Arial"/>
                      <w:sz w:val="20"/>
                      <w:szCs w:val="20"/>
                    </w:rPr>
                    <w:t>report</w:t>
                  </w:r>
                  <w:r w:rsidRPr="00CA21EC">
                    <w:rPr>
                      <w:rFonts w:ascii="Arial" w:hAnsi="Arial" w:cs="Arial"/>
                      <w:sz w:val="20"/>
                      <w:szCs w:val="20"/>
                    </w:rPr>
                    <w:t xml:space="preserve">, </w:t>
                  </w:r>
                  <w:r w:rsidR="00BB13E1">
                    <w:rPr>
                      <w:rFonts w:ascii="Arial" w:hAnsi="Arial" w:cs="Arial"/>
                      <w:sz w:val="20"/>
                      <w:szCs w:val="20"/>
                    </w:rPr>
                    <w:t xml:space="preserve">except Entity reports, </w:t>
                  </w:r>
                  <w:r w:rsidRPr="00CA21EC">
                    <w:rPr>
                      <w:rFonts w:ascii="Arial" w:hAnsi="Arial" w:cs="Arial"/>
                      <w:sz w:val="20"/>
                      <w:szCs w:val="20"/>
                    </w:rPr>
                    <w:t xml:space="preserve">you can use at most one of the following:  </w:t>
                  </w:r>
                </w:p>
                <w:p w:rsidR="0056769D" w:rsidRPr="00CA21EC" w:rsidRDefault="0056769D" w:rsidP="00C219D8">
                  <w:pPr>
                    <w:ind w:left="2059" w:hanging="2059"/>
                    <w:jc w:val="center"/>
                    <w:rPr>
                      <w:rFonts w:ascii="Arial" w:hAnsi="Arial" w:cs="Arial"/>
                      <w:sz w:val="20"/>
                      <w:szCs w:val="20"/>
                    </w:rPr>
                  </w:pPr>
                  <w:r w:rsidRPr="00CA21EC">
                    <w:rPr>
                      <w:rFonts w:ascii="Courier New" w:hAnsi="Courier New" w:cs="Courier New"/>
                      <w:sz w:val="16"/>
                      <w:szCs w:val="16"/>
                    </w:rPr>
                    <w:t xml:space="preserve">usage, templateid, </w:t>
                  </w:r>
                  <w:r>
                    <w:rPr>
                      <w:rFonts w:ascii="Arial" w:hAnsi="Arial" w:cs="Arial"/>
                      <w:sz w:val="20"/>
                      <w:szCs w:val="20"/>
                    </w:rPr>
                    <w:t>or</w:t>
                  </w:r>
                  <w:r w:rsidRPr="00CA21EC">
                    <w:rPr>
                      <w:rFonts w:ascii="Courier New" w:hAnsi="Courier New" w:cs="Courier New"/>
                      <w:sz w:val="16"/>
                      <w:szCs w:val="16"/>
                    </w:rPr>
                    <w:t xml:space="preserve"> template</w:t>
                  </w:r>
                  <w:r w:rsidRPr="00CA21EC">
                    <w:rPr>
                      <w:rFonts w:ascii="Arial" w:hAnsi="Arial" w:cs="Arial"/>
                      <w:sz w:val="20"/>
                      <w:szCs w:val="20"/>
                    </w:rPr>
                    <w:t>.</w:t>
                  </w:r>
                </w:p>
              </w:txbxContent>
            </v:textbox>
            <w10:wrap type="square"/>
          </v:shape>
        </w:pict>
      </w:r>
    </w:p>
    <w:p w:rsidR="00C219D8" w:rsidRDefault="00C219D8" w:rsidP="00C219D8">
      <w:pPr>
        <w:tabs>
          <w:tab w:val="left" w:pos="2502"/>
          <w:tab w:val="left" w:pos="6462"/>
        </w:tabs>
        <w:spacing w:before="120"/>
        <w:ind w:left="720"/>
        <w:rPr>
          <w:rFonts w:ascii="Arial" w:hAnsi="Arial" w:cs="Arial"/>
          <w:b/>
          <w:sz w:val="20"/>
          <w:szCs w:val="20"/>
        </w:rPr>
      </w:pPr>
    </w:p>
    <w:p w:rsidR="003B1FC0" w:rsidRDefault="003B1FC0" w:rsidP="00C219D8">
      <w:pPr>
        <w:tabs>
          <w:tab w:val="left" w:pos="2502"/>
          <w:tab w:val="left" w:pos="6462"/>
        </w:tabs>
        <w:spacing w:before="120"/>
        <w:ind w:left="720"/>
        <w:rPr>
          <w:rFonts w:ascii="Arial" w:hAnsi="Arial" w:cs="Arial"/>
          <w:b/>
          <w:sz w:val="20"/>
          <w:szCs w:val="20"/>
        </w:rPr>
      </w:pP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b/>
          <w:sz w:val="16"/>
          <w:szCs w:val="16"/>
        </w:rPr>
        <w:t xml:space="preserve"> context-elements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Pr>
          <w:rFonts w:ascii="Arial" w:hAnsi="Arial" w:cs="Arial"/>
          <w:sz w:val="20"/>
          <w:szCs w:val="20"/>
        </w:rPr>
        <w:t>N</w:t>
      </w:r>
      <w:r w:rsidRPr="00ED0435">
        <w:rPr>
          <w:rFonts w:ascii="Arial" w:hAnsi="Arial" w:cs="Arial"/>
          <w:sz w:val="20"/>
          <w:szCs w:val="20"/>
        </w:rPr>
        <w:t>arrows the list of guidelines returned to those whose context includes the specified entities/categories.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Pr="00ED0435" w:rsidRDefault="00C219D8" w:rsidP="00C219D8">
      <w:pPr>
        <w:ind w:left="2160"/>
        <w:rPr>
          <w:rFonts w:ascii="Arial" w:hAnsi="Arial" w:cs="Arial"/>
          <w:sz w:val="20"/>
          <w:szCs w:val="20"/>
        </w:rPr>
      </w:pPr>
      <w:r w:rsidRPr="00ED0435">
        <w:rPr>
          <w:rFonts w:ascii="Arial" w:hAnsi="Arial" w:cs="Arial"/>
          <w:sz w:val="20"/>
          <w:szCs w:val="20"/>
        </w:rPr>
        <w:t xml:space="preserve">A list of comma-delimited entities or categories.  If categories are specified the guidelines returned will be those that appear in </w:t>
      </w:r>
      <w:r w:rsidRPr="00ED0435">
        <w:rPr>
          <w:rFonts w:ascii="Arial" w:hAnsi="Arial" w:cs="Arial"/>
          <w:i/>
          <w:sz w:val="20"/>
          <w:szCs w:val="20"/>
        </w:rPr>
        <w:t>all</w:t>
      </w:r>
      <w:r w:rsidRPr="00ED0435">
        <w:rPr>
          <w:rFonts w:ascii="Arial" w:hAnsi="Arial" w:cs="Arial"/>
          <w:sz w:val="20"/>
          <w:szCs w:val="20"/>
        </w:rPr>
        <w:t xml:space="preserve"> the categories speci</w:t>
      </w:r>
      <w:r>
        <w:rPr>
          <w:rFonts w:ascii="Arial" w:hAnsi="Arial" w:cs="Arial"/>
          <w:sz w:val="20"/>
          <w:szCs w:val="20"/>
        </w:rPr>
        <w:t xml:space="preserve">fied (i.e. AND logic is used). </w:t>
      </w:r>
      <w:r w:rsidRPr="00ED0435">
        <w:rPr>
          <w:rFonts w:ascii="Arial" w:hAnsi="Arial" w:cs="Arial"/>
          <w:sz w:val="20"/>
          <w:szCs w:val="20"/>
        </w:rPr>
        <w:t>Each comma-separated value must be one of the following formats:</w:t>
      </w:r>
    </w:p>
    <w:p w:rsidR="00C219D8" w:rsidRDefault="00C219D8" w:rsidP="00C219D8">
      <w:pPr>
        <w:spacing w:before="60"/>
        <w:ind w:left="2160"/>
        <w:rPr>
          <w:rFonts w:ascii="Courier New" w:hAnsi="Courier New" w:cs="Courier New"/>
          <w:sz w:val="16"/>
          <w:szCs w:val="16"/>
        </w:rPr>
      </w:pPr>
      <w:r>
        <w:rPr>
          <w:rFonts w:ascii="Courier New" w:hAnsi="Courier New" w:cs="Courier New"/>
          <w:sz w:val="16"/>
          <w:szCs w:val="16"/>
        </w:rPr>
        <w:t xml:space="preserve">   &lt;entity-type&gt;:entity:&lt;entity-name&gt;</w:t>
      </w:r>
    </w:p>
    <w:p w:rsidR="00C219D8" w:rsidRDefault="00C219D8" w:rsidP="00C219D8">
      <w:pPr>
        <w:spacing w:before="60"/>
        <w:ind w:left="2160"/>
        <w:rPr>
          <w:rFonts w:ascii="Courier New" w:hAnsi="Courier New" w:cs="Courier New"/>
          <w:sz w:val="16"/>
          <w:szCs w:val="16"/>
        </w:rPr>
      </w:pPr>
      <w:r>
        <w:rPr>
          <w:rFonts w:ascii="Courier New" w:hAnsi="Courier New" w:cs="Courier New"/>
          <w:sz w:val="16"/>
          <w:szCs w:val="16"/>
        </w:rPr>
        <w:t>   &lt;entity-type&gt;:category:&lt;category-name&gt;</w:t>
      </w:r>
    </w:p>
    <w:p w:rsidR="00C219D8" w:rsidRPr="005A3E20" w:rsidRDefault="00C219D8" w:rsidP="00C219D8">
      <w:pPr>
        <w:spacing w:after="60"/>
        <w:ind w:left="2160"/>
        <w:rPr>
          <w:rFonts w:ascii="Courier New" w:hAnsi="Courier New" w:cs="Courier New"/>
          <w:sz w:val="16"/>
          <w:szCs w:val="16"/>
        </w:rPr>
      </w:pPr>
    </w:p>
    <w:p w:rsidR="00C219D8" w:rsidRDefault="00E807C1" w:rsidP="00E807C1">
      <w:pPr>
        <w:ind w:left="1440"/>
        <w:rPr>
          <w:rFonts w:ascii="Arial" w:hAnsi="Arial" w:cs="Arial"/>
          <w:sz w:val="20"/>
          <w:szCs w:val="20"/>
        </w:rPr>
      </w:pPr>
      <w:r>
        <w:rPr>
          <w:rFonts w:ascii="Arial" w:hAnsi="Arial" w:cs="Arial"/>
          <w:sz w:val="20"/>
          <w:szCs w:val="20"/>
        </w:rPr>
        <w:t>E</w:t>
      </w:r>
      <w:r w:rsidR="00C219D8">
        <w:rPr>
          <w:rFonts w:ascii="Arial" w:hAnsi="Arial" w:cs="Arial"/>
          <w:sz w:val="20"/>
          <w:szCs w:val="20"/>
        </w:rPr>
        <w:t>xample:</w:t>
      </w:r>
    </w:p>
    <w:p w:rsidR="00C219D8" w:rsidRDefault="00C219D8" w:rsidP="00C219D8">
      <w:pPr>
        <w:ind w:left="2160"/>
        <w:rPr>
          <w:rFonts w:ascii="Courier New" w:hAnsi="Courier New" w:cs="Courier New"/>
          <w:sz w:val="16"/>
          <w:szCs w:val="16"/>
        </w:rPr>
      </w:pPr>
      <w:r>
        <w:rPr>
          <w:rFonts w:ascii="Arial" w:hAnsi="Arial" w:cs="Arial"/>
          <w:sz w:val="20"/>
          <w:szCs w:val="20"/>
        </w:rPr>
        <w:t xml:space="preserve">     </w:t>
      </w:r>
      <w:r w:rsidRPr="005A3E20">
        <w:rPr>
          <w:rFonts w:ascii="Courier New" w:hAnsi="Courier New" w:cs="Courier New"/>
          <w:sz w:val="16"/>
          <w:szCs w:val="16"/>
        </w:rPr>
        <w:t>context-elements=product:entity:</w:t>
      </w:r>
      <w:r>
        <w:rPr>
          <w:rFonts w:ascii="Courier New" w:hAnsi="Courier New" w:cs="Courier New"/>
          <w:sz w:val="16"/>
          <w:szCs w:val="16"/>
        </w:rPr>
        <w:t>FNMA Conforming Fixed 15</w:t>
      </w:r>
    </w:p>
    <w:p w:rsidR="00C219D8" w:rsidRDefault="00C219D8" w:rsidP="00C219D8">
      <w:pPr>
        <w:ind w:left="2160"/>
        <w:rPr>
          <w:rFonts w:ascii="Courier New" w:hAnsi="Courier New" w:cs="Courier New"/>
          <w:sz w:val="16"/>
          <w:szCs w:val="16"/>
        </w:rPr>
      </w:pPr>
      <w:r>
        <w:rPr>
          <w:rFonts w:ascii="Courier New" w:hAnsi="Courier New" w:cs="Courier New"/>
          <w:sz w:val="16"/>
          <w:szCs w:val="16"/>
        </w:rPr>
        <w:t xml:space="preserve">   </w:t>
      </w: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w:t>
      </w:r>
    </w:p>
    <w:p w:rsidR="00C219D8" w:rsidRDefault="00C219D8" w:rsidP="00C219D8">
      <w:pPr>
        <w:ind w:left="2160"/>
        <w:rPr>
          <w:rFonts w:ascii="Arial" w:hAnsi="Arial" w:cs="Arial"/>
          <w:sz w:val="20"/>
          <w:szCs w:val="20"/>
        </w:rPr>
      </w:pPr>
      <w:r>
        <w:rPr>
          <w:rFonts w:ascii="Courier New" w:hAnsi="Courier New" w:cs="Courier New"/>
          <w:sz w:val="16"/>
          <w:szCs w:val="16"/>
        </w:rPr>
        <w:t xml:space="preserve">   </w:t>
      </w: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w:t>
      </w:r>
      <w:r w:rsidRPr="005A3E20">
        <w:rPr>
          <w:rFonts w:ascii="Courier New" w:hAnsi="Courier New" w:cs="Courier New"/>
          <w:sz w:val="16"/>
          <w:szCs w:val="16"/>
        </w:rPr>
        <w:t>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Conforming</w:t>
      </w:r>
    </w:p>
    <w:p w:rsidR="00C219D8" w:rsidRDefault="00C219D8" w:rsidP="00C219D8">
      <w:pPr>
        <w:ind w:left="2160"/>
        <w:rPr>
          <w:rFonts w:ascii="Arial" w:hAnsi="Arial" w:cs="Arial"/>
          <w:sz w:val="20"/>
          <w:szCs w:val="20"/>
        </w:rPr>
      </w:pPr>
    </w:p>
    <w:p w:rsidR="00C219D8" w:rsidRPr="00ED0435" w:rsidRDefault="00C219D8" w:rsidP="00C219D8">
      <w:pPr>
        <w:ind w:left="2160"/>
        <w:rPr>
          <w:rFonts w:ascii="Arial" w:hAnsi="Arial" w:cs="Arial"/>
          <w:sz w:val="20"/>
          <w:szCs w:val="20"/>
        </w:rPr>
      </w:pPr>
      <w:r w:rsidRPr="00ED0435">
        <w:rPr>
          <w:rFonts w:ascii="Arial" w:hAnsi="Arial" w:cs="Arial"/>
          <w:sz w:val="20"/>
          <w:szCs w:val="20"/>
        </w:rPr>
        <w:t xml:space="preserve">If the category names in </w:t>
      </w:r>
      <w:r>
        <w:rPr>
          <w:rFonts w:ascii="Arial" w:hAnsi="Arial" w:cs="Arial"/>
          <w:sz w:val="20"/>
          <w:szCs w:val="20"/>
        </w:rPr>
        <w:t>your application are not unique</w:t>
      </w:r>
      <w:r w:rsidRPr="00ED0435">
        <w:rPr>
          <w:rFonts w:ascii="Arial" w:hAnsi="Arial" w:cs="Arial"/>
          <w:sz w:val="20"/>
          <w:szCs w:val="20"/>
        </w:rPr>
        <w:t xml:space="preserve"> they </w:t>
      </w:r>
      <w:r>
        <w:rPr>
          <w:rFonts w:ascii="Arial" w:hAnsi="Arial" w:cs="Arial"/>
          <w:sz w:val="20"/>
          <w:szCs w:val="20"/>
        </w:rPr>
        <w:t xml:space="preserve">can be fully qualified with the </w:t>
      </w:r>
      <w:r>
        <w:rPr>
          <w:rFonts w:ascii="Courier New" w:hAnsi="Courier New" w:cs="Courier New"/>
          <w:sz w:val="16"/>
          <w:szCs w:val="16"/>
        </w:rPr>
        <w:t>“</w:t>
      </w:r>
      <w:r w:rsidRPr="005A3E20">
        <w:rPr>
          <w:rFonts w:ascii="Courier New" w:hAnsi="Courier New" w:cs="Courier New"/>
          <w:sz w:val="16"/>
          <w:szCs w:val="16"/>
        </w:rPr>
        <w:t>-&gt;</w:t>
      </w:r>
      <w:r>
        <w:rPr>
          <w:rFonts w:ascii="Courier New" w:hAnsi="Courier New" w:cs="Courier New"/>
          <w:sz w:val="16"/>
          <w:szCs w:val="16"/>
        </w:rPr>
        <w:t>”</w:t>
      </w:r>
      <w:r>
        <w:rPr>
          <w:rFonts w:ascii="Arial" w:hAnsi="Arial" w:cs="Arial"/>
          <w:sz w:val="20"/>
          <w:szCs w:val="20"/>
        </w:rPr>
        <w:t xml:space="preserve"> separator.  For example</w:t>
      </w:r>
      <w:r w:rsidRPr="00ED0435">
        <w:rPr>
          <w:rFonts w:ascii="Arial" w:hAnsi="Arial" w:cs="Arial"/>
          <w:sz w:val="20"/>
          <w:szCs w:val="20"/>
        </w:rPr>
        <w:t xml:space="preserve">:   </w:t>
      </w:r>
    </w:p>
    <w:p w:rsidR="00C219D8" w:rsidRPr="003A0331" w:rsidRDefault="00C219D8" w:rsidP="00C219D8">
      <w:pPr>
        <w:spacing w:after="60"/>
        <w:ind w:left="2160"/>
        <w:rPr>
          <w:rFonts w:ascii="Arial" w:hAnsi="Arial" w:cs="Arial"/>
          <w:sz w:val="20"/>
          <w:szCs w:val="20"/>
        </w:rPr>
      </w:pPr>
      <w:r>
        <w:rPr>
          <w:rFonts w:ascii="Courier New" w:hAnsi="Courier New" w:cs="Courier New"/>
          <w:sz w:val="16"/>
          <w:szCs w:val="16"/>
        </w:rPr>
        <w:t xml:space="preserve">   </w:t>
      </w:r>
      <w:r w:rsidRPr="005A3E20">
        <w:rPr>
          <w:rFonts w:ascii="Courier New" w:hAnsi="Courier New" w:cs="Courier New"/>
          <w:sz w:val="16"/>
          <w:szCs w:val="16"/>
        </w:rPr>
        <w:t>context-ele</w:t>
      </w:r>
      <w:r>
        <w:rPr>
          <w:rFonts w:ascii="Courier New" w:hAnsi="Courier New" w:cs="Courier New"/>
          <w:sz w:val="16"/>
          <w:szCs w:val="16"/>
        </w:rPr>
        <w:t>ments=product:category:Root-&gt;AmTerm-&gt;Fixed</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BE5517">
        <w:rPr>
          <w:rFonts w:ascii="Courier New" w:hAnsi="Courier New" w:cs="Courier New"/>
          <w:b/>
          <w:sz w:val="16"/>
          <w:szCs w:val="16"/>
        </w:rPr>
        <w:t>include-children</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5A3E20">
        <w:rPr>
          <w:rFonts w:ascii="Arial" w:hAnsi="Arial" w:cs="Arial"/>
          <w:sz w:val="20"/>
          <w:szCs w:val="20"/>
        </w:rPr>
        <w:t xml:space="preserve">If </w:t>
      </w:r>
      <w:r w:rsidRPr="005A3E20">
        <w:rPr>
          <w:rFonts w:ascii="Courier New" w:hAnsi="Courier New" w:cs="Courier New"/>
          <w:sz w:val="16"/>
          <w:szCs w:val="16"/>
        </w:rPr>
        <w:t>context-elements</w:t>
      </w:r>
      <w:r w:rsidRPr="005A3E20">
        <w:rPr>
          <w:rFonts w:ascii="Arial" w:hAnsi="Arial" w:cs="Arial"/>
          <w:sz w:val="20"/>
          <w:szCs w:val="20"/>
        </w:rPr>
        <w:t xml:space="preserve"> are specified, this indicator specifies whether the resulting guidelines should include ones whose context contain children categories/</w:t>
      </w:r>
      <w:r>
        <w:rPr>
          <w:rFonts w:ascii="Arial" w:hAnsi="Arial" w:cs="Arial"/>
          <w:sz w:val="20"/>
          <w:szCs w:val="20"/>
        </w:rPr>
        <w:t xml:space="preserve"> </w:t>
      </w:r>
      <w:r w:rsidRPr="005A3E20">
        <w:rPr>
          <w:rFonts w:ascii="Arial" w:hAnsi="Arial" w:cs="Arial"/>
          <w:sz w:val="20"/>
          <w:szCs w:val="20"/>
        </w:rPr>
        <w:t>entities of the provided context elements</w:t>
      </w:r>
      <w:r>
        <w:rPr>
          <w:rFonts w:ascii="Arial" w:hAnsi="Arial" w:cs="Arial"/>
          <w:sz w:val="20"/>
          <w:szCs w:val="20"/>
        </w:rPr>
        <w:t>.</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 xml:space="preserve">Must be one of </w:t>
      </w:r>
      <w:r w:rsidRPr="0068371B">
        <w:rPr>
          <w:rFonts w:ascii="Courier New" w:hAnsi="Courier New" w:cs="Courier New"/>
          <w:sz w:val="16"/>
          <w:szCs w:val="16"/>
        </w:rPr>
        <w:t>true</w:t>
      </w:r>
      <w:r>
        <w:rPr>
          <w:rFonts w:ascii="Arial" w:hAnsi="Arial" w:cs="Arial"/>
          <w:sz w:val="20"/>
          <w:szCs w:val="20"/>
        </w:rPr>
        <w:t xml:space="preserve"> or </w:t>
      </w:r>
      <w:r w:rsidRPr="0068371B">
        <w:rPr>
          <w:rFonts w:ascii="Courier New" w:hAnsi="Courier New" w:cs="Courier New"/>
          <w:sz w:val="16"/>
          <w:szCs w:val="16"/>
        </w:rPr>
        <w:t>false</w:t>
      </w:r>
      <w:r>
        <w:rPr>
          <w:rFonts w:ascii="Arial" w:hAnsi="Arial" w:cs="Arial"/>
          <w:sz w:val="20"/>
          <w:szCs w:val="20"/>
        </w:rPr>
        <w:t>. If not specified, defaults to false.</w:t>
      </w:r>
    </w:p>
    <w:p w:rsidR="00C219D8" w:rsidRDefault="00C219D8" w:rsidP="00C219D8">
      <w:pPr>
        <w:tabs>
          <w:tab w:val="left" w:pos="2502"/>
          <w:tab w:val="left" w:pos="6462"/>
        </w:tabs>
        <w:ind w:left="2088"/>
        <w:rPr>
          <w:rFonts w:ascii="Arial" w:hAnsi="Arial" w:cs="Arial"/>
          <w:sz w:val="20"/>
          <w:szCs w:val="20"/>
        </w:rPr>
      </w:pPr>
    </w:p>
    <w:p w:rsidR="00C219D8" w:rsidRDefault="00E807C1" w:rsidP="00E807C1">
      <w:pPr>
        <w:tabs>
          <w:tab w:val="left" w:pos="2502"/>
          <w:tab w:val="left" w:pos="6462"/>
        </w:tabs>
        <w:ind w:left="1440"/>
        <w:rPr>
          <w:rFonts w:ascii="Arial" w:hAnsi="Arial" w:cs="Arial"/>
          <w:sz w:val="20"/>
          <w:szCs w:val="20"/>
        </w:rPr>
      </w:pPr>
      <w:r>
        <w:rPr>
          <w:rFonts w:ascii="Arial" w:hAnsi="Arial" w:cs="Arial"/>
          <w:sz w:val="20"/>
          <w:szCs w:val="20"/>
        </w:rPr>
        <w:t>E</w:t>
      </w:r>
      <w:r w:rsidR="00C219D8">
        <w:rPr>
          <w:rFonts w:ascii="Arial" w:hAnsi="Arial" w:cs="Arial"/>
          <w:sz w:val="20"/>
          <w:szCs w:val="20"/>
        </w:rPr>
        <w:t>xample:</w:t>
      </w:r>
    </w:p>
    <w:p w:rsidR="00C219D8" w:rsidRPr="003A0331" w:rsidRDefault="00C219D8" w:rsidP="00C219D8">
      <w:pPr>
        <w:tabs>
          <w:tab w:val="left" w:pos="2502"/>
          <w:tab w:val="left" w:pos="6462"/>
        </w:tabs>
        <w:ind w:left="2088"/>
        <w:rPr>
          <w:rFonts w:ascii="Arial" w:hAnsi="Arial" w:cs="Arial"/>
          <w:sz w:val="20"/>
          <w:szCs w:val="20"/>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w:t>
      </w:r>
      <w:r w:rsidRPr="0068371B">
        <w:rPr>
          <w:rFonts w:ascii="Courier New" w:hAnsi="Courier New" w:cs="Courier New"/>
          <w:b/>
          <w:sz w:val="16"/>
          <w:szCs w:val="16"/>
        </w:rPr>
        <w:t>include-children</w:t>
      </w:r>
      <w:r>
        <w:rPr>
          <w:rFonts w:ascii="Courier New" w:hAnsi="Courier New" w:cs="Courier New"/>
          <w:sz w:val="16"/>
          <w:szCs w:val="16"/>
        </w:rPr>
        <w:t>=true</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include-parents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5A3E20">
        <w:rPr>
          <w:rFonts w:ascii="Arial" w:hAnsi="Arial" w:cs="Arial"/>
          <w:sz w:val="20"/>
          <w:szCs w:val="20"/>
        </w:rPr>
        <w:t xml:space="preserve">If </w:t>
      </w:r>
      <w:r w:rsidRPr="005A3E20">
        <w:rPr>
          <w:rFonts w:ascii="Courier New" w:hAnsi="Courier New" w:cs="Courier New"/>
          <w:sz w:val="16"/>
          <w:szCs w:val="16"/>
        </w:rPr>
        <w:t>context-elements</w:t>
      </w:r>
      <w:r w:rsidRPr="005A3E20">
        <w:rPr>
          <w:rFonts w:ascii="Arial" w:hAnsi="Arial" w:cs="Arial"/>
          <w:sz w:val="20"/>
          <w:szCs w:val="20"/>
        </w:rPr>
        <w:t xml:space="preserve"> are specified, this indicator specifies whether the resulting guidelines should include ones whose context contain </w:t>
      </w:r>
      <w:r>
        <w:rPr>
          <w:rFonts w:ascii="Arial" w:hAnsi="Arial" w:cs="Arial"/>
          <w:sz w:val="20"/>
          <w:szCs w:val="20"/>
        </w:rPr>
        <w:t xml:space="preserve">parent categories of the </w:t>
      </w:r>
      <w:r w:rsidRPr="005A3E20">
        <w:rPr>
          <w:rFonts w:ascii="Arial" w:hAnsi="Arial" w:cs="Arial"/>
          <w:sz w:val="20"/>
          <w:szCs w:val="20"/>
        </w:rPr>
        <w:t xml:space="preserve">provided context elements.  </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 xml:space="preserve">Must be one of </w:t>
      </w:r>
      <w:r w:rsidRPr="0068371B">
        <w:rPr>
          <w:rFonts w:ascii="Courier New" w:hAnsi="Courier New" w:cs="Courier New"/>
          <w:sz w:val="16"/>
          <w:szCs w:val="16"/>
        </w:rPr>
        <w:t>true</w:t>
      </w:r>
      <w:r>
        <w:rPr>
          <w:rFonts w:ascii="Arial" w:hAnsi="Arial" w:cs="Arial"/>
          <w:sz w:val="20"/>
          <w:szCs w:val="20"/>
        </w:rPr>
        <w:t xml:space="preserve"> or </w:t>
      </w:r>
      <w:r w:rsidRPr="0068371B">
        <w:rPr>
          <w:rFonts w:ascii="Courier New" w:hAnsi="Courier New" w:cs="Courier New"/>
          <w:sz w:val="16"/>
          <w:szCs w:val="16"/>
        </w:rPr>
        <w:t>false</w:t>
      </w:r>
      <w:r>
        <w:rPr>
          <w:rFonts w:ascii="Arial" w:hAnsi="Arial" w:cs="Arial"/>
          <w:sz w:val="20"/>
          <w:szCs w:val="20"/>
        </w:rPr>
        <w:t>.  If not specified, defaults to false.</w:t>
      </w:r>
    </w:p>
    <w:p w:rsidR="00C219D8" w:rsidRDefault="00C219D8" w:rsidP="00C219D8">
      <w:pPr>
        <w:tabs>
          <w:tab w:val="left" w:pos="2502"/>
          <w:tab w:val="left" w:pos="6462"/>
        </w:tabs>
        <w:ind w:left="2088"/>
        <w:rPr>
          <w:rFonts w:ascii="Arial" w:hAnsi="Arial" w:cs="Arial"/>
          <w:sz w:val="20"/>
          <w:szCs w:val="20"/>
        </w:rPr>
      </w:pPr>
    </w:p>
    <w:p w:rsidR="00C219D8" w:rsidRDefault="00E807C1" w:rsidP="00E807C1">
      <w:pPr>
        <w:tabs>
          <w:tab w:val="left" w:pos="2502"/>
          <w:tab w:val="left" w:pos="6462"/>
        </w:tabs>
        <w:ind w:left="1440"/>
        <w:rPr>
          <w:rFonts w:ascii="Arial" w:hAnsi="Arial" w:cs="Arial"/>
          <w:sz w:val="20"/>
          <w:szCs w:val="20"/>
        </w:rPr>
      </w:pPr>
      <w:r>
        <w:rPr>
          <w:rFonts w:ascii="Arial" w:hAnsi="Arial" w:cs="Arial"/>
          <w:sz w:val="20"/>
          <w:szCs w:val="20"/>
        </w:rPr>
        <w:t>E</w:t>
      </w:r>
      <w:r w:rsidR="00C219D8">
        <w:rPr>
          <w:rFonts w:ascii="Arial" w:hAnsi="Arial" w:cs="Arial"/>
          <w:sz w:val="20"/>
          <w:szCs w:val="20"/>
        </w:rPr>
        <w:t>xample:</w:t>
      </w:r>
    </w:p>
    <w:p w:rsidR="00C219D8" w:rsidRDefault="00C219D8" w:rsidP="00C219D8">
      <w:pPr>
        <w:tabs>
          <w:tab w:val="left" w:pos="2502"/>
          <w:tab w:val="left" w:pos="6462"/>
        </w:tabs>
        <w:ind w:left="2088"/>
        <w:rPr>
          <w:rFonts w:ascii="Courier New" w:hAnsi="Courier New" w:cs="Courier New"/>
          <w:sz w:val="16"/>
          <w:szCs w:val="16"/>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Fixed&amp;include-parents=true</w:t>
      </w:r>
    </w:p>
    <w:p w:rsidR="00C219D8" w:rsidRPr="003A0331" w:rsidRDefault="00C219D8" w:rsidP="00C219D8">
      <w:pPr>
        <w:tabs>
          <w:tab w:val="left" w:pos="2502"/>
          <w:tab w:val="left" w:pos="6462"/>
        </w:tabs>
        <w:ind w:left="2088"/>
        <w:rPr>
          <w:rFonts w:ascii="Arial" w:hAnsi="Arial" w:cs="Arial"/>
          <w:sz w:val="20"/>
          <w:szCs w:val="20"/>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Fixed&amp;include-parents=true&amp;include-children=true</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include-empty-contexts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F04895">
        <w:rPr>
          <w:rFonts w:ascii="Arial" w:hAnsi="Arial" w:cs="Arial"/>
          <w:sz w:val="20"/>
          <w:szCs w:val="20"/>
        </w:rPr>
        <w:t xml:space="preserve">If </w:t>
      </w:r>
      <w:r w:rsidRPr="00F04895">
        <w:rPr>
          <w:rFonts w:ascii="Courier New" w:hAnsi="Courier New" w:cs="Courier New"/>
          <w:sz w:val="16"/>
          <w:szCs w:val="16"/>
        </w:rPr>
        <w:t>context-elements</w:t>
      </w:r>
      <w:r w:rsidRPr="00F04895">
        <w:rPr>
          <w:rFonts w:ascii="Arial" w:hAnsi="Arial" w:cs="Arial"/>
          <w:sz w:val="20"/>
          <w:szCs w:val="20"/>
        </w:rPr>
        <w:t xml:space="preserve"> are specified, this indicator specifies whether guidelines with blank contexts should be included in the results.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 xml:space="preserve">Must be one of </w:t>
      </w:r>
      <w:r w:rsidRPr="0068371B">
        <w:rPr>
          <w:rFonts w:ascii="Courier New" w:hAnsi="Courier New" w:cs="Courier New"/>
          <w:sz w:val="16"/>
          <w:szCs w:val="16"/>
        </w:rPr>
        <w:t>true</w:t>
      </w:r>
      <w:r>
        <w:rPr>
          <w:rFonts w:ascii="Arial" w:hAnsi="Arial" w:cs="Arial"/>
          <w:sz w:val="20"/>
          <w:szCs w:val="20"/>
        </w:rPr>
        <w:t xml:space="preserve"> or </w:t>
      </w:r>
      <w:r w:rsidRPr="0068371B">
        <w:rPr>
          <w:rFonts w:ascii="Courier New" w:hAnsi="Courier New" w:cs="Courier New"/>
          <w:sz w:val="16"/>
          <w:szCs w:val="16"/>
        </w:rPr>
        <w:t>false</w:t>
      </w:r>
      <w:r>
        <w:rPr>
          <w:rFonts w:ascii="Arial" w:hAnsi="Arial" w:cs="Arial"/>
          <w:sz w:val="20"/>
          <w:szCs w:val="20"/>
        </w:rPr>
        <w:t>.  If not specified, defaults to false.</w:t>
      </w:r>
    </w:p>
    <w:p w:rsidR="00C219D8" w:rsidRDefault="00C219D8" w:rsidP="00C219D8">
      <w:pPr>
        <w:tabs>
          <w:tab w:val="left" w:pos="2502"/>
          <w:tab w:val="left" w:pos="6462"/>
        </w:tabs>
        <w:ind w:left="2088"/>
        <w:rPr>
          <w:rFonts w:ascii="Arial" w:hAnsi="Arial" w:cs="Arial"/>
          <w:sz w:val="20"/>
          <w:szCs w:val="20"/>
        </w:rPr>
      </w:pPr>
    </w:p>
    <w:p w:rsidR="00C219D8" w:rsidRDefault="00C219D8" w:rsidP="00C219D8">
      <w:pPr>
        <w:tabs>
          <w:tab w:val="left" w:pos="2502"/>
          <w:tab w:val="left" w:pos="6462"/>
        </w:tabs>
        <w:ind w:left="2088"/>
        <w:rPr>
          <w:rFonts w:ascii="Arial" w:hAnsi="Arial" w:cs="Arial"/>
          <w:sz w:val="20"/>
          <w:szCs w:val="20"/>
        </w:rPr>
      </w:pPr>
      <w:r>
        <w:rPr>
          <w:rFonts w:ascii="Arial" w:hAnsi="Arial" w:cs="Arial"/>
          <w:sz w:val="20"/>
          <w:szCs w:val="20"/>
        </w:rPr>
        <w:t>For example:</w:t>
      </w:r>
    </w:p>
    <w:p w:rsidR="00C219D8" w:rsidRDefault="00C219D8" w:rsidP="00C219D8">
      <w:pPr>
        <w:tabs>
          <w:tab w:val="left" w:pos="2502"/>
          <w:tab w:val="left" w:pos="6462"/>
        </w:tabs>
        <w:ind w:left="2088"/>
        <w:rPr>
          <w:rFonts w:ascii="Courier New" w:hAnsi="Courier New" w:cs="Courier New"/>
          <w:sz w:val="16"/>
          <w:szCs w:val="16"/>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Fixed&amp;include-empty-contexts=true</w:t>
      </w:r>
    </w:p>
    <w:p w:rsidR="00C219D8" w:rsidRDefault="00C219D8" w:rsidP="00C219D8">
      <w:pPr>
        <w:tabs>
          <w:tab w:val="left" w:pos="2502"/>
          <w:tab w:val="left" w:pos="6462"/>
        </w:tabs>
        <w:ind w:left="2088"/>
        <w:rPr>
          <w:rFonts w:ascii="Arial" w:hAnsi="Arial" w:cs="Arial"/>
          <w:sz w:val="20"/>
          <w:szCs w:val="20"/>
        </w:rPr>
      </w:pPr>
    </w:p>
    <w:p w:rsidR="00C219D8" w:rsidRDefault="00C219D8" w:rsidP="00C219D8">
      <w:pPr>
        <w:tabs>
          <w:tab w:val="left" w:pos="2502"/>
          <w:tab w:val="left" w:pos="6462"/>
        </w:tabs>
        <w:ind w:left="2088"/>
        <w:rPr>
          <w:rFonts w:ascii="Courier New" w:hAnsi="Courier New" w:cs="Courier New"/>
          <w:sz w:val="16"/>
          <w:szCs w:val="16"/>
        </w:rPr>
      </w:pPr>
      <w:r w:rsidRPr="005A3E20">
        <w:rPr>
          <w:rFonts w:ascii="Courier New" w:hAnsi="Courier New" w:cs="Courier New"/>
          <w:sz w:val="16"/>
          <w:szCs w:val="16"/>
        </w:rPr>
        <w:t>context-elements=product:</w:t>
      </w:r>
      <w:r>
        <w:rPr>
          <w:rFonts w:ascii="Courier New" w:hAnsi="Courier New" w:cs="Courier New"/>
          <w:sz w:val="16"/>
          <w:szCs w:val="16"/>
        </w:rPr>
        <w:t>category</w:t>
      </w:r>
      <w:r w:rsidRPr="005A3E20">
        <w:rPr>
          <w:rFonts w:ascii="Courier New" w:hAnsi="Courier New" w:cs="Courier New"/>
          <w:sz w:val="16"/>
          <w:szCs w:val="16"/>
        </w:rPr>
        <w:t>:</w:t>
      </w:r>
      <w:r>
        <w:rPr>
          <w:rFonts w:ascii="Courier New" w:hAnsi="Courier New" w:cs="Courier New"/>
          <w:sz w:val="16"/>
          <w:szCs w:val="16"/>
        </w:rPr>
        <w:t>Fixed&amp;include-empty-contexts=true&amp;include-parents=true</w:t>
      </w:r>
    </w:p>
    <w:p w:rsidR="00C219D8" w:rsidRPr="003A0331" w:rsidRDefault="00C219D8" w:rsidP="00C219D8">
      <w:pPr>
        <w:tabs>
          <w:tab w:val="left" w:pos="2502"/>
          <w:tab w:val="left" w:pos="6462"/>
        </w:tabs>
        <w:ind w:left="2088"/>
        <w:rPr>
          <w:rFonts w:ascii="Arial" w:hAnsi="Arial" w:cs="Arial"/>
          <w:sz w:val="20"/>
          <w:szCs w:val="20"/>
        </w:rPr>
      </w:pP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status</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F04895">
        <w:rPr>
          <w:rFonts w:ascii="Arial" w:hAnsi="Arial" w:cs="Arial"/>
          <w:sz w:val="20"/>
          <w:szCs w:val="20"/>
        </w:rPr>
        <w:t>Narrows the list of resulting guidelines returned to those whose status is the specified value.</w:t>
      </w:r>
    </w:p>
    <w:p w:rsidR="00C219D8" w:rsidRPr="003A0331"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3D4CA8" w:rsidRDefault="008959AC" w:rsidP="003D4CA8">
      <w:pPr>
        <w:pStyle w:val="Heading3"/>
      </w:pPr>
      <w:bookmarkStart w:id="88" w:name="_Toc181088343"/>
      <w:r>
        <w:t xml:space="preserve">Parameter Arguments: </w:t>
      </w:r>
      <w:r w:rsidR="003D4CA8">
        <w:t>Guideline Reports</w:t>
      </w:r>
      <w:bookmarkEnd w:id="88"/>
    </w:p>
    <w:p w:rsidR="008959AC" w:rsidRDefault="00C64F56" w:rsidP="008959AC">
      <w:r>
        <w:t>This section describes the following</w:t>
      </w:r>
      <w:r w:rsidR="008959AC">
        <w:t xml:space="preserve"> two report types:</w:t>
      </w:r>
    </w:p>
    <w:p w:rsidR="008959AC" w:rsidRDefault="008959AC" w:rsidP="008959AC">
      <w:pPr>
        <w:numPr>
          <w:ilvl w:val="0"/>
          <w:numId w:val="6"/>
        </w:numPr>
        <w:tabs>
          <w:tab w:val="clear" w:pos="2775"/>
          <w:tab w:val="num" w:pos="1440"/>
          <w:tab w:val="left" w:pos="3960"/>
        </w:tabs>
        <w:ind w:left="1440"/>
        <w:rPr>
          <w:rFonts w:ascii="Courier New" w:hAnsi="Courier New" w:cs="Courier New"/>
          <w:sz w:val="16"/>
          <w:szCs w:val="16"/>
        </w:rPr>
      </w:pPr>
      <w:r w:rsidRPr="003C7A45">
        <w:rPr>
          <w:rFonts w:ascii="Courier New" w:hAnsi="Courier New" w:cs="Courier New"/>
          <w:sz w:val="16"/>
          <w:szCs w:val="16"/>
        </w:rPr>
        <w:t>specific-template</w:t>
      </w:r>
      <w:r>
        <w:rPr>
          <w:rFonts w:ascii="Courier New" w:hAnsi="Courier New" w:cs="Courier New"/>
          <w:sz w:val="16"/>
          <w:szCs w:val="16"/>
        </w:rPr>
        <w:tab/>
      </w:r>
      <w:r>
        <w:t>Guidelines for Single Template</w:t>
      </w:r>
    </w:p>
    <w:p w:rsidR="00C64F56" w:rsidRDefault="008959AC" w:rsidP="00C64F56">
      <w:pPr>
        <w:numPr>
          <w:ilvl w:val="0"/>
          <w:numId w:val="6"/>
        </w:numPr>
        <w:tabs>
          <w:tab w:val="clear" w:pos="2775"/>
          <w:tab w:val="num" w:pos="1440"/>
          <w:tab w:val="left" w:pos="3960"/>
        </w:tabs>
        <w:ind w:left="1440"/>
        <w:rPr>
          <w:rFonts w:ascii="Courier New" w:hAnsi="Courier New" w:cs="Courier New"/>
          <w:sz w:val="16"/>
          <w:szCs w:val="16"/>
        </w:rPr>
      </w:pPr>
      <w:r w:rsidRPr="003C7A45">
        <w:rPr>
          <w:rFonts w:ascii="Courier New" w:hAnsi="Courier New" w:cs="Courier New"/>
          <w:sz w:val="16"/>
          <w:szCs w:val="16"/>
        </w:rPr>
        <w:t>generic-templates</w:t>
      </w:r>
      <w:r>
        <w:rPr>
          <w:rFonts w:ascii="Courier New" w:hAnsi="Courier New" w:cs="Courier New"/>
          <w:sz w:val="16"/>
          <w:szCs w:val="16"/>
        </w:rPr>
        <w:tab/>
      </w:r>
      <w:r>
        <w:t>Guidelines for Multiple Template</w:t>
      </w:r>
    </w:p>
    <w:p w:rsidR="00C64F56" w:rsidRDefault="00C64F56" w:rsidP="00C64F56">
      <w:pPr>
        <w:tabs>
          <w:tab w:val="left" w:pos="3960"/>
        </w:tabs>
        <w:rPr>
          <w:rFonts w:ascii="Courier New" w:hAnsi="Courier New" w:cs="Courier New"/>
          <w:sz w:val="16"/>
          <w:szCs w:val="16"/>
        </w:rPr>
      </w:pPr>
    </w:p>
    <w:p w:rsidR="00C64F56" w:rsidRDefault="00C64F56" w:rsidP="00C64F56">
      <w:r>
        <w:t xml:space="preserve">When you are generating either of these report, you can use any of the parameters listed in </w:t>
      </w:r>
      <w:r w:rsidRPr="00792E3E">
        <w:rPr>
          <w:i/>
        </w:rPr>
        <w:t xml:space="preserve">Section </w:t>
      </w:r>
      <w:r w:rsidRPr="00792E3E">
        <w:rPr>
          <w:i/>
        </w:rPr>
        <w:fldChar w:fldCharType="begin"/>
      </w:r>
      <w:r w:rsidRPr="00792E3E">
        <w:rPr>
          <w:i/>
        </w:rPr>
        <w:instrText xml:space="preserve"> REF _Ref170193487 \r \h </w:instrText>
      </w:r>
      <w:r>
        <w:rPr>
          <w:i/>
        </w:rPr>
        <w:instrText xml:space="preserve"> \* MERGEFORMAT </w:instrText>
      </w:r>
      <w:r w:rsidRPr="00792E3E">
        <w:rPr>
          <w:i/>
        </w:rPr>
      </w:r>
      <w:r w:rsidRPr="00792E3E">
        <w:rPr>
          <w:i/>
        </w:rPr>
        <w:fldChar w:fldCharType="separate"/>
      </w:r>
      <w:r w:rsidR="003B1FC0">
        <w:rPr>
          <w:i/>
        </w:rPr>
        <w:t>4.1.1</w:t>
      </w:r>
      <w:r w:rsidRPr="00792E3E">
        <w:rPr>
          <w:i/>
        </w:rPr>
        <w:fldChar w:fldCharType="end"/>
      </w:r>
      <w:r w:rsidRPr="00792E3E">
        <w:rPr>
          <w:i/>
        </w:rPr>
        <w:t xml:space="preserve"> </w:t>
      </w:r>
      <w:r w:rsidRPr="00792E3E">
        <w:rPr>
          <w:i/>
        </w:rPr>
        <w:fldChar w:fldCharType="begin"/>
      </w:r>
      <w:r w:rsidRPr="00792E3E">
        <w:rPr>
          <w:i/>
        </w:rPr>
        <w:instrText xml:space="preserve"> REF _Ref170193491 \h </w:instrText>
      </w:r>
      <w:r>
        <w:rPr>
          <w:i/>
        </w:rPr>
        <w:instrText xml:space="preserve"> \* MERGEFORMAT </w:instrText>
      </w:r>
      <w:r w:rsidRPr="00792E3E">
        <w:rPr>
          <w:i/>
        </w:rPr>
      </w:r>
      <w:r w:rsidRPr="00792E3E">
        <w:rPr>
          <w:i/>
        </w:rPr>
        <w:fldChar w:fldCharType="separate"/>
      </w:r>
      <w:r w:rsidR="003B1FC0" w:rsidRPr="003B1FC0">
        <w:rPr>
          <w:i/>
        </w:rPr>
        <w:t>Parameter Arguments: All Report Types</w:t>
      </w:r>
      <w:r w:rsidRPr="00792E3E">
        <w:rPr>
          <w:i/>
        </w:rPr>
        <w:fldChar w:fldCharType="end"/>
      </w:r>
      <w:r>
        <w:t>.  In addition, you can use any of the following parameter arguments that are specific to guideline reports.</w:t>
      </w:r>
    </w:p>
    <w:p w:rsidR="00C64F56" w:rsidRPr="00AF2805" w:rsidRDefault="00C64F56" w:rsidP="00C64F56">
      <w:pPr>
        <w:tabs>
          <w:tab w:val="left" w:pos="3960"/>
        </w:tabs>
        <w:rPr>
          <w:rFonts w:ascii="Courier New" w:hAnsi="Courier New" w:cs="Courier New"/>
          <w:sz w:val="16"/>
          <w:szCs w:val="16"/>
        </w:rPr>
      </w:pPr>
    </w:p>
    <w:p w:rsidR="008959AC" w:rsidRPr="008959AC" w:rsidRDefault="008959AC" w:rsidP="008959AC"/>
    <w:p w:rsidR="003D4CA8" w:rsidRPr="00BE5517" w:rsidRDefault="003D4CA8" w:rsidP="003D4CA8">
      <w:pPr>
        <w:tabs>
          <w:tab w:val="left" w:pos="2502"/>
          <w:tab w:val="left" w:pos="6462"/>
        </w:tabs>
        <w:spacing w:before="120"/>
        <w:ind w:left="720"/>
        <w:rPr>
          <w:rFonts w:ascii="Arial" w:hAnsi="Arial" w:cs="Arial"/>
          <w:b/>
          <w:sz w:val="20"/>
          <w:szCs w:val="20"/>
        </w:rPr>
      </w:pPr>
      <w:r>
        <w:rPr>
          <w:rFonts w:ascii="Arial" w:hAnsi="Arial" w:cs="Arial"/>
          <w:b/>
          <w:sz w:val="20"/>
          <w:szCs w:val="20"/>
        </w:rPr>
        <w:t>P</w:t>
      </w:r>
      <w:r w:rsidRPr="00BE5517">
        <w:rPr>
          <w:rFonts w:ascii="Arial" w:hAnsi="Arial" w:cs="Arial"/>
          <w:b/>
          <w:sz w:val="20"/>
          <w:szCs w:val="20"/>
        </w:rPr>
        <w:t>arameter Name:</w:t>
      </w:r>
      <w:r w:rsidRPr="00BE5517">
        <w:rPr>
          <w:rFonts w:ascii="Courier New" w:hAnsi="Courier New" w:cs="Courier New"/>
          <w:b/>
          <w:sz w:val="16"/>
          <w:szCs w:val="16"/>
        </w:rPr>
        <w:t xml:space="preserve"> columns</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Description</w:t>
      </w:r>
    </w:p>
    <w:p w:rsidR="003D4CA8" w:rsidRDefault="003D4CA8" w:rsidP="003D4CA8">
      <w:pPr>
        <w:tabs>
          <w:tab w:val="left" w:pos="2502"/>
          <w:tab w:val="left" w:pos="6462"/>
        </w:tabs>
        <w:spacing w:after="60"/>
        <w:ind w:left="2088"/>
        <w:rPr>
          <w:rFonts w:ascii="Arial" w:hAnsi="Arial" w:cs="Arial"/>
          <w:sz w:val="20"/>
          <w:szCs w:val="20"/>
        </w:rPr>
      </w:pPr>
      <w:r>
        <w:rPr>
          <w:rFonts w:ascii="Arial" w:hAnsi="Arial" w:cs="Arial"/>
          <w:sz w:val="20"/>
          <w:szCs w:val="20"/>
        </w:rPr>
        <w:t xml:space="preserve">For Generic-template </w:t>
      </w:r>
      <w:r w:rsidRPr="001E2670">
        <w:rPr>
          <w:rFonts w:ascii="Arial" w:hAnsi="Arial" w:cs="Arial"/>
          <w:sz w:val="20"/>
          <w:szCs w:val="20"/>
        </w:rPr>
        <w:t>reports only</w:t>
      </w:r>
      <w:r>
        <w:rPr>
          <w:rFonts w:ascii="Arial" w:hAnsi="Arial" w:cs="Arial"/>
          <w:sz w:val="20"/>
          <w:szCs w:val="20"/>
        </w:rPr>
        <w:t xml:space="preserve">. </w:t>
      </w:r>
      <w:r w:rsidRPr="00ED0435">
        <w:rPr>
          <w:rFonts w:ascii="Arial" w:hAnsi="Arial" w:cs="Arial"/>
          <w:sz w:val="20"/>
          <w:szCs w:val="20"/>
        </w:rPr>
        <w:t xml:space="preserve">Specifies the names of the Common Columns (described in </w:t>
      </w:r>
      <w:r w:rsidRPr="00ED0435">
        <w:rPr>
          <w:rFonts w:ascii="Arial" w:hAnsi="Arial" w:cs="Arial"/>
          <w:i/>
          <w:sz w:val="20"/>
          <w:szCs w:val="20"/>
        </w:rPr>
        <w:t>Section 2.1 Multiple Template Reports: Overview</w:t>
      </w:r>
      <w:r>
        <w:rPr>
          <w:rFonts w:ascii="Arial" w:hAnsi="Arial" w:cs="Arial"/>
          <w:sz w:val="20"/>
          <w:szCs w:val="20"/>
        </w:rPr>
        <w:t xml:space="preserve">). </w:t>
      </w:r>
      <w:r w:rsidRPr="00ED0435">
        <w:rPr>
          <w:rFonts w:ascii="Arial" w:hAnsi="Arial" w:cs="Arial"/>
          <w:sz w:val="20"/>
          <w:szCs w:val="20"/>
        </w:rPr>
        <w:t>The columns specified here should be columns that appear in all (or most) of the templates that are in the report.</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Parameter Arguments</w:t>
      </w:r>
    </w:p>
    <w:p w:rsidR="00E807C1" w:rsidRDefault="003D4CA8" w:rsidP="003D4CA8">
      <w:pPr>
        <w:tabs>
          <w:tab w:val="left" w:pos="2502"/>
          <w:tab w:val="left" w:pos="6462"/>
        </w:tabs>
        <w:ind w:left="2088"/>
        <w:rPr>
          <w:rFonts w:ascii="Arial" w:hAnsi="Arial" w:cs="Arial"/>
          <w:sz w:val="20"/>
          <w:szCs w:val="20"/>
        </w:rPr>
      </w:pPr>
      <w:r>
        <w:rPr>
          <w:rFonts w:ascii="Arial" w:hAnsi="Arial" w:cs="Arial"/>
          <w:sz w:val="20"/>
          <w:szCs w:val="20"/>
        </w:rPr>
        <w:t>T</w:t>
      </w:r>
      <w:r w:rsidRPr="00ED0435">
        <w:rPr>
          <w:rFonts w:ascii="Arial" w:hAnsi="Arial" w:cs="Arial"/>
          <w:sz w:val="20"/>
          <w:szCs w:val="20"/>
        </w:rPr>
        <w:t>he value of the column’s Title field</w:t>
      </w:r>
      <w:r>
        <w:rPr>
          <w:rFonts w:ascii="Arial" w:hAnsi="Arial" w:cs="Arial"/>
          <w:sz w:val="20"/>
          <w:szCs w:val="20"/>
        </w:rPr>
        <w:t>,</w:t>
      </w:r>
      <w:r w:rsidRPr="00ED0435">
        <w:rPr>
          <w:rFonts w:ascii="Arial" w:hAnsi="Arial" w:cs="Arial"/>
          <w:sz w:val="20"/>
          <w:szCs w:val="20"/>
        </w:rPr>
        <w:t xml:space="preserve"> as specified in</w:t>
      </w:r>
      <w:r w:rsidR="00E807C1">
        <w:rPr>
          <w:rFonts w:ascii="Arial" w:hAnsi="Arial" w:cs="Arial"/>
          <w:sz w:val="20"/>
          <w:szCs w:val="20"/>
        </w:rPr>
        <w:t xml:space="preserve"> the PowerEditor template</w:t>
      </w:r>
    </w:p>
    <w:p w:rsidR="00E807C1" w:rsidRDefault="00E807C1" w:rsidP="00E807C1">
      <w:pPr>
        <w:tabs>
          <w:tab w:val="left" w:pos="2502"/>
          <w:tab w:val="left" w:pos="6462"/>
        </w:tabs>
        <w:ind w:left="1440"/>
        <w:rPr>
          <w:rFonts w:ascii="Arial" w:hAnsi="Arial" w:cs="Arial"/>
          <w:sz w:val="20"/>
          <w:szCs w:val="20"/>
        </w:rPr>
      </w:pPr>
      <w:r>
        <w:rPr>
          <w:rFonts w:ascii="Arial" w:hAnsi="Arial" w:cs="Arial"/>
          <w:sz w:val="20"/>
          <w:szCs w:val="20"/>
        </w:rPr>
        <w:t>Example</w:t>
      </w:r>
    </w:p>
    <w:p w:rsidR="003D4CA8" w:rsidRPr="003A0331" w:rsidRDefault="00E807C1" w:rsidP="003D4CA8">
      <w:pPr>
        <w:tabs>
          <w:tab w:val="left" w:pos="2502"/>
          <w:tab w:val="left" w:pos="6462"/>
        </w:tabs>
        <w:ind w:left="2088"/>
        <w:rPr>
          <w:rFonts w:ascii="Arial" w:hAnsi="Arial" w:cs="Arial"/>
          <w:sz w:val="20"/>
          <w:szCs w:val="20"/>
        </w:rPr>
      </w:pPr>
      <w:r>
        <w:rPr>
          <w:rFonts w:ascii="Courier New" w:hAnsi="Courier New" w:cs="Courier New"/>
          <w:sz w:val="16"/>
          <w:szCs w:val="16"/>
        </w:rPr>
        <w:t>columns=</w:t>
      </w:r>
      <w:r w:rsidR="003D4CA8" w:rsidRPr="00ED0435">
        <w:rPr>
          <w:rFonts w:ascii="Courier New" w:hAnsi="Courier New" w:cs="Courier New"/>
          <w:sz w:val="16"/>
          <w:szCs w:val="16"/>
        </w:rPr>
        <w:t>Category,</w:t>
      </w:r>
      <w:r w:rsidR="003D4CA8">
        <w:rPr>
          <w:rFonts w:ascii="Courier New" w:hAnsi="Courier New" w:cs="Courier New"/>
          <w:sz w:val="16"/>
          <w:szCs w:val="16"/>
        </w:rPr>
        <w:t xml:space="preserve"> </w:t>
      </w:r>
      <w:r w:rsidR="003D4CA8" w:rsidRPr="00ED0435">
        <w:rPr>
          <w:rFonts w:ascii="Courier New" w:hAnsi="Courier New" w:cs="Courier New"/>
          <w:sz w:val="16"/>
          <w:szCs w:val="16"/>
        </w:rPr>
        <w:t>Rate Adjustment.</w:t>
      </w:r>
    </w:p>
    <w:p w:rsidR="00C219D8" w:rsidRPr="00BE5517" w:rsidRDefault="00C219D8" w:rsidP="00C219D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date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Description</w:t>
      </w:r>
    </w:p>
    <w:p w:rsidR="00C219D8" w:rsidRDefault="00C219D8" w:rsidP="00C219D8">
      <w:pPr>
        <w:tabs>
          <w:tab w:val="left" w:pos="2502"/>
          <w:tab w:val="left" w:pos="6462"/>
        </w:tabs>
        <w:spacing w:after="60"/>
        <w:ind w:left="2088"/>
        <w:rPr>
          <w:rFonts w:ascii="Arial" w:hAnsi="Arial" w:cs="Arial"/>
          <w:sz w:val="20"/>
          <w:szCs w:val="20"/>
        </w:rPr>
      </w:pPr>
      <w:r w:rsidRPr="00F04895">
        <w:rPr>
          <w:rFonts w:ascii="Arial" w:hAnsi="Arial" w:cs="Arial"/>
          <w:sz w:val="20"/>
          <w:szCs w:val="20"/>
        </w:rPr>
        <w:t>Narrows the list of resulting guidelines returned to those that are active on the given date.</w:t>
      </w:r>
    </w:p>
    <w:p w:rsidR="00C219D8" w:rsidRDefault="00C219D8" w:rsidP="00C219D8">
      <w:pPr>
        <w:tabs>
          <w:tab w:val="left" w:pos="2502"/>
          <w:tab w:val="left" w:pos="6462"/>
        </w:tabs>
        <w:ind w:left="1440"/>
        <w:rPr>
          <w:rFonts w:ascii="Arial" w:hAnsi="Arial" w:cs="Arial"/>
          <w:sz w:val="20"/>
          <w:szCs w:val="20"/>
        </w:rPr>
      </w:pPr>
      <w:r>
        <w:rPr>
          <w:rFonts w:ascii="Arial" w:hAnsi="Arial" w:cs="Arial"/>
          <w:sz w:val="20"/>
          <w:szCs w:val="20"/>
        </w:rPr>
        <w:t>Parameter Arguments</w:t>
      </w:r>
    </w:p>
    <w:p w:rsidR="00C219D8" w:rsidRDefault="00C219D8" w:rsidP="00C219D8">
      <w:pPr>
        <w:tabs>
          <w:tab w:val="left" w:pos="2502"/>
          <w:tab w:val="left" w:pos="6462"/>
        </w:tabs>
        <w:ind w:left="2088"/>
        <w:rPr>
          <w:rFonts w:ascii="Arial" w:hAnsi="Arial" w:cs="Arial"/>
          <w:sz w:val="20"/>
          <w:szCs w:val="20"/>
        </w:rPr>
      </w:pPr>
      <w:r w:rsidRPr="00F04895">
        <w:rPr>
          <w:rFonts w:ascii="Arial" w:hAnsi="Arial" w:cs="Arial"/>
          <w:sz w:val="20"/>
          <w:szCs w:val="20"/>
        </w:rPr>
        <w:t>The value must be in the format:</w:t>
      </w:r>
      <w:r w:rsidRPr="00BE5517">
        <w:rPr>
          <w:rFonts w:ascii="Arial" w:hAnsi="Arial" w:cs="Arial"/>
          <w:sz w:val="20"/>
          <w:szCs w:val="20"/>
        </w:rPr>
        <w:t xml:space="preserve"> MM/dd/yyyy HH:mm:ss</w:t>
      </w:r>
      <w:r>
        <w:rPr>
          <w:rFonts w:ascii="Arial" w:hAnsi="Arial" w:cs="Arial"/>
          <w:sz w:val="20"/>
          <w:szCs w:val="20"/>
        </w:rPr>
        <w:t>.</w:t>
      </w:r>
    </w:p>
    <w:p w:rsidR="00B27649" w:rsidRP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Example</w:t>
      </w:r>
    </w:p>
    <w:p w:rsidR="00C219D8" w:rsidRDefault="00C219D8" w:rsidP="00C219D8">
      <w:pPr>
        <w:tabs>
          <w:tab w:val="left" w:pos="2502"/>
          <w:tab w:val="left" w:pos="6462"/>
        </w:tabs>
        <w:ind w:left="2088"/>
        <w:rPr>
          <w:rFonts w:ascii="Courier New" w:hAnsi="Courier New" w:cs="Courier New"/>
          <w:sz w:val="16"/>
          <w:szCs w:val="16"/>
        </w:rPr>
      </w:pPr>
      <w:r w:rsidRPr="00BE5517">
        <w:rPr>
          <w:rFonts w:ascii="Courier New" w:hAnsi="Courier New" w:cs="Courier New"/>
          <w:sz w:val="16"/>
          <w:szCs w:val="16"/>
        </w:rPr>
        <w:t>date=11/01/2006 01:01:01</w:t>
      </w:r>
    </w:p>
    <w:p w:rsidR="003D4CA8" w:rsidRPr="00BE5517" w:rsidRDefault="003D4CA8" w:rsidP="003D4CA8">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 xml:space="preserve">Parameter Name: </w:t>
      </w:r>
      <w:r w:rsidRPr="00BE5517">
        <w:rPr>
          <w:rFonts w:ascii="Courier New" w:hAnsi="Courier New" w:cs="Courier New"/>
          <w:b/>
          <w:sz w:val="16"/>
          <w:szCs w:val="16"/>
        </w:rPr>
        <w:t>filter-column-data</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Description</w:t>
      </w:r>
    </w:p>
    <w:p w:rsidR="003D4CA8" w:rsidRDefault="003D4CA8" w:rsidP="003D4CA8">
      <w:pPr>
        <w:tabs>
          <w:tab w:val="left" w:pos="2502"/>
          <w:tab w:val="left" w:pos="6462"/>
        </w:tabs>
        <w:spacing w:after="60"/>
        <w:ind w:left="2088"/>
        <w:rPr>
          <w:rFonts w:ascii="Arial" w:hAnsi="Arial" w:cs="Arial"/>
          <w:sz w:val="20"/>
          <w:szCs w:val="20"/>
        </w:rPr>
      </w:pPr>
      <w:r w:rsidRPr="005A3E20">
        <w:rPr>
          <w:rFonts w:ascii="Arial" w:hAnsi="Arial" w:cs="Arial"/>
          <w:sz w:val="20"/>
          <w:szCs w:val="20"/>
        </w:rPr>
        <w:t>Used to specify whether context columns grid data should be filtered based on the parameters.</w:t>
      </w:r>
    </w:p>
    <w:p w:rsidR="003D4CA8" w:rsidRDefault="003D4CA8" w:rsidP="003D4CA8">
      <w:pPr>
        <w:tabs>
          <w:tab w:val="left" w:pos="2502"/>
          <w:tab w:val="left" w:pos="6462"/>
        </w:tabs>
        <w:ind w:left="1440"/>
        <w:rPr>
          <w:rFonts w:ascii="Arial" w:hAnsi="Arial" w:cs="Arial"/>
          <w:sz w:val="20"/>
          <w:szCs w:val="20"/>
        </w:rPr>
      </w:pPr>
      <w:r>
        <w:rPr>
          <w:rFonts w:ascii="Arial" w:hAnsi="Arial" w:cs="Arial"/>
          <w:sz w:val="20"/>
          <w:szCs w:val="20"/>
        </w:rPr>
        <w:t>Parameter Arguments</w:t>
      </w:r>
    </w:p>
    <w:p w:rsidR="003D4CA8" w:rsidRDefault="00B27649" w:rsidP="003D4CA8">
      <w:pPr>
        <w:tabs>
          <w:tab w:val="left" w:pos="2502"/>
          <w:tab w:val="left" w:pos="6462"/>
        </w:tabs>
        <w:ind w:left="2088"/>
        <w:rPr>
          <w:rFonts w:ascii="Arial" w:hAnsi="Arial" w:cs="Arial"/>
          <w:sz w:val="20"/>
          <w:szCs w:val="20"/>
        </w:rPr>
      </w:pPr>
      <w:r>
        <w:rPr>
          <w:rFonts w:ascii="Arial" w:hAnsi="Arial" w:cs="Arial"/>
          <w:sz w:val="20"/>
          <w:szCs w:val="20"/>
        </w:rPr>
        <w:t xml:space="preserve">One of the following: true, false.  </w:t>
      </w:r>
      <w:r w:rsidR="003D4CA8">
        <w:rPr>
          <w:rFonts w:ascii="Arial" w:hAnsi="Arial" w:cs="Arial"/>
          <w:sz w:val="20"/>
          <w:szCs w:val="20"/>
        </w:rPr>
        <w:t>If not specified, defaults to false.</w:t>
      </w:r>
    </w:p>
    <w:p w:rsidR="00E807C1" w:rsidRDefault="00E807C1" w:rsidP="003D4CA8">
      <w:pPr>
        <w:tabs>
          <w:tab w:val="left" w:pos="2502"/>
          <w:tab w:val="left" w:pos="6462"/>
        </w:tabs>
        <w:ind w:left="2088"/>
        <w:rPr>
          <w:rFonts w:ascii="Arial" w:hAnsi="Arial" w:cs="Arial"/>
          <w:sz w:val="20"/>
          <w:szCs w:val="20"/>
        </w:rPr>
      </w:pPr>
    </w:p>
    <w:p w:rsidR="00E807C1" w:rsidRDefault="00E807C1" w:rsidP="00E807C1">
      <w:pPr>
        <w:pStyle w:val="Heading3"/>
      </w:pPr>
      <w:bookmarkStart w:id="89" w:name="_Toc181088344"/>
      <w:r>
        <w:t>Parameter Arguments: Audit Reports</w:t>
      </w:r>
      <w:bookmarkEnd w:id="89"/>
    </w:p>
    <w:p w:rsidR="00561ACC" w:rsidRDefault="0056769D" w:rsidP="00E807C1">
      <w:r>
        <w:t xml:space="preserve">When you are generating an audit report, you can use any of the parameters listed in </w:t>
      </w:r>
      <w:r w:rsidRPr="00792E3E">
        <w:rPr>
          <w:i/>
        </w:rPr>
        <w:t xml:space="preserve">Section </w:t>
      </w:r>
      <w:r w:rsidR="00792E3E" w:rsidRPr="00792E3E">
        <w:rPr>
          <w:i/>
        </w:rPr>
        <w:fldChar w:fldCharType="begin"/>
      </w:r>
      <w:r w:rsidR="00792E3E" w:rsidRPr="00792E3E">
        <w:rPr>
          <w:i/>
        </w:rPr>
        <w:instrText xml:space="preserve"> REF _Ref170193487 \r \h </w:instrText>
      </w:r>
      <w:r w:rsidR="00792E3E">
        <w:rPr>
          <w:i/>
        </w:rPr>
        <w:instrText xml:space="preserve"> \* MERGEFORMAT </w:instrText>
      </w:r>
      <w:r w:rsidR="00792E3E" w:rsidRPr="00792E3E">
        <w:rPr>
          <w:i/>
        </w:rPr>
      </w:r>
      <w:r w:rsidR="00792E3E" w:rsidRPr="00792E3E">
        <w:rPr>
          <w:i/>
        </w:rPr>
        <w:fldChar w:fldCharType="separate"/>
      </w:r>
      <w:r w:rsidR="00DA75FA">
        <w:rPr>
          <w:i/>
        </w:rPr>
        <w:t>4.5.1</w:t>
      </w:r>
      <w:r w:rsidR="00792E3E" w:rsidRPr="00792E3E">
        <w:rPr>
          <w:i/>
        </w:rPr>
        <w:fldChar w:fldCharType="end"/>
      </w:r>
      <w:r w:rsidR="00792E3E" w:rsidRPr="00792E3E">
        <w:rPr>
          <w:i/>
        </w:rPr>
        <w:t xml:space="preserve"> </w:t>
      </w:r>
      <w:r w:rsidR="00792E3E" w:rsidRPr="00792E3E">
        <w:rPr>
          <w:i/>
        </w:rPr>
        <w:fldChar w:fldCharType="begin"/>
      </w:r>
      <w:r w:rsidR="00792E3E" w:rsidRPr="00792E3E">
        <w:rPr>
          <w:i/>
        </w:rPr>
        <w:instrText xml:space="preserve"> REF _Ref170193491 \h </w:instrText>
      </w:r>
      <w:r w:rsidR="00792E3E">
        <w:rPr>
          <w:i/>
        </w:rPr>
        <w:instrText xml:space="preserve"> \* MERGEFORMAT </w:instrText>
      </w:r>
      <w:r w:rsidR="00792E3E" w:rsidRPr="00792E3E">
        <w:rPr>
          <w:i/>
        </w:rPr>
      </w:r>
      <w:r w:rsidR="00792E3E" w:rsidRPr="00792E3E">
        <w:rPr>
          <w:i/>
        </w:rPr>
        <w:fldChar w:fldCharType="separate"/>
      </w:r>
      <w:r w:rsidR="003B1FC0" w:rsidRPr="003B1FC0">
        <w:rPr>
          <w:i/>
        </w:rPr>
        <w:t>Parameter Arguments: All Report Types</w:t>
      </w:r>
      <w:r w:rsidR="00792E3E" w:rsidRPr="00792E3E">
        <w:rPr>
          <w:i/>
        </w:rPr>
        <w:fldChar w:fldCharType="end"/>
      </w:r>
      <w:r w:rsidR="00792E3E">
        <w:t xml:space="preserve">.  </w:t>
      </w:r>
    </w:p>
    <w:p w:rsidR="00561ACC" w:rsidRDefault="00561ACC" w:rsidP="00E807C1"/>
    <w:p w:rsidR="00E807C1" w:rsidRDefault="00792E3E" w:rsidP="00E807C1">
      <w:r>
        <w:t>In addition, you can use any of the following</w:t>
      </w:r>
      <w:r w:rsidR="00E807C1">
        <w:t xml:space="preserve"> parameter arguments </w:t>
      </w:r>
      <w:r>
        <w:t xml:space="preserve">that </w:t>
      </w:r>
      <w:r w:rsidR="00E807C1">
        <w:t>are specific to th</w:t>
      </w:r>
      <w:r>
        <w:t>e audit report.</w:t>
      </w:r>
    </w:p>
    <w:p w:rsidR="00E807C1" w:rsidRPr="00AF2805" w:rsidRDefault="00E807C1" w:rsidP="00E807C1">
      <w:pPr>
        <w:tabs>
          <w:tab w:val="left" w:pos="3960"/>
        </w:tabs>
        <w:ind w:left="1080"/>
        <w:rPr>
          <w:rFonts w:ascii="Courier New" w:hAnsi="Courier New" w:cs="Courier New"/>
          <w:sz w:val="16"/>
          <w:szCs w:val="16"/>
        </w:rPr>
      </w:pPr>
    </w:p>
    <w:p w:rsidR="00E807C1" w:rsidRPr="00BE5517" w:rsidRDefault="00E807C1" w:rsidP="00E807C1">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lastRenderedPageBreak/>
        <w:t xml:space="preserve">Parameter Name: </w:t>
      </w:r>
      <w:r w:rsidRPr="00E807C1">
        <w:rPr>
          <w:rFonts w:ascii="Courier New" w:hAnsi="Courier New" w:cs="Courier New"/>
          <w:b/>
          <w:sz w:val="16"/>
          <w:szCs w:val="16"/>
        </w:rPr>
        <w:t>types</w:t>
      </w:r>
    </w:p>
    <w:p w:rsidR="00E807C1" w:rsidRDefault="00E807C1" w:rsidP="00E807C1">
      <w:pPr>
        <w:tabs>
          <w:tab w:val="left" w:pos="2502"/>
          <w:tab w:val="left" w:pos="6462"/>
        </w:tabs>
        <w:ind w:left="1440"/>
        <w:rPr>
          <w:rFonts w:ascii="Arial" w:hAnsi="Arial" w:cs="Arial"/>
          <w:sz w:val="20"/>
          <w:szCs w:val="20"/>
        </w:rPr>
      </w:pPr>
      <w:r>
        <w:rPr>
          <w:rFonts w:ascii="Arial" w:hAnsi="Arial" w:cs="Arial"/>
          <w:sz w:val="20"/>
          <w:szCs w:val="20"/>
        </w:rPr>
        <w:t>Description</w:t>
      </w:r>
    </w:p>
    <w:p w:rsidR="00E807C1" w:rsidRDefault="00E807C1" w:rsidP="00E807C1">
      <w:pPr>
        <w:tabs>
          <w:tab w:val="left" w:pos="2502"/>
          <w:tab w:val="left" w:pos="6462"/>
        </w:tabs>
        <w:spacing w:after="60"/>
        <w:ind w:left="2088"/>
        <w:rPr>
          <w:rFonts w:ascii="Arial" w:hAnsi="Arial" w:cs="Arial"/>
          <w:sz w:val="20"/>
          <w:szCs w:val="20"/>
        </w:rPr>
      </w:pPr>
      <w:r>
        <w:rPr>
          <w:rFonts w:ascii="Arial" w:hAnsi="Arial" w:cs="Arial"/>
          <w:sz w:val="20"/>
          <w:szCs w:val="20"/>
        </w:rPr>
        <w:t xml:space="preserve">Specifies the types of events </w:t>
      </w:r>
      <w:r w:rsidRPr="00E807C1">
        <w:rPr>
          <w:rFonts w:ascii="Arial" w:hAnsi="Arial" w:cs="Arial"/>
          <w:sz w:val="20"/>
          <w:szCs w:val="20"/>
        </w:rPr>
        <w:t xml:space="preserve">to </w:t>
      </w:r>
      <w:r>
        <w:rPr>
          <w:rFonts w:ascii="Arial" w:hAnsi="Arial" w:cs="Arial"/>
          <w:sz w:val="20"/>
          <w:szCs w:val="20"/>
        </w:rPr>
        <w:t>report upon</w:t>
      </w:r>
      <w:r w:rsidRPr="00E807C1">
        <w:rPr>
          <w:rFonts w:ascii="Arial" w:hAnsi="Arial" w:cs="Arial"/>
          <w:sz w:val="20"/>
          <w:szCs w:val="20"/>
        </w:rPr>
        <w:t>.</w:t>
      </w:r>
    </w:p>
    <w:p w:rsidR="00E807C1" w:rsidRDefault="00E807C1" w:rsidP="00E807C1">
      <w:pPr>
        <w:tabs>
          <w:tab w:val="left" w:pos="2502"/>
          <w:tab w:val="left" w:pos="6462"/>
        </w:tabs>
        <w:ind w:left="1440"/>
        <w:rPr>
          <w:rFonts w:ascii="Arial" w:hAnsi="Arial" w:cs="Arial"/>
          <w:sz w:val="20"/>
          <w:szCs w:val="20"/>
        </w:rPr>
      </w:pPr>
      <w:r>
        <w:rPr>
          <w:rFonts w:ascii="Arial" w:hAnsi="Arial" w:cs="Arial"/>
          <w:sz w:val="20"/>
          <w:szCs w:val="20"/>
        </w:rPr>
        <w:t>Parameter Arguments</w:t>
      </w:r>
    </w:p>
    <w:p w:rsidR="00E807C1" w:rsidRPr="00E807C1" w:rsidRDefault="00E807C1" w:rsidP="00E807C1">
      <w:pPr>
        <w:tabs>
          <w:tab w:val="left" w:pos="2502"/>
          <w:tab w:val="left" w:pos="6462"/>
        </w:tabs>
        <w:ind w:left="2088"/>
        <w:rPr>
          <w:rFonts w:ascii="Arial" w:hAnsi="Arial" w:cs="Arial"/>
          <w:sz w:val="20"/>
          <w:szCs w:val="20"/>
        </w:rPr>
      </w:pPr>
      <w:r w:rsidRPr="00E807C1">
        <w:rPr>
          <w:rFonts w:ascii="Arial" w:hAnsi="Arial" w:cs="Arial"/>
          <w:sz w:val="20"/>
          <w:szCs w:val="20"/>
        </w:rPr>
        <w:t>Must be a comma separated list of valid integer values, which are</w:t>
      </w:r>
    </w:p>
    <w:p w:rsidR="00E807C1" w:rsidRP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1 : Logon</w:t>
      </w:r>
      <w:r>
        <w:rPr>
          <w:rFonts w:ascii="Arial" w:hAnsi="Arial" w:cs="Arial"/>
          <w:sz w:val="20"/>
          <w:szCs w:val="20"/>
        </w:rPr>
        <w:t xml:space="preserve"> events</w:t>
      </w:r>
    </w:p>
    <w:p w:rsidR="00E807C1" w:rsidRPr="00E807C1" w:rsidRDefault="00E807C1" w:rsidP="00E807C1">
      <w:pPr>
        <w:numPr>
          <w:ilvl w:val="0"/>
          <w:numId w:val="22"/>
        </w:numPr>
        <w:tabs>
          <w:tab w:val="left" w:pos="2502"/>
          <w:tab w:val="left" w:pos="6462"/>
        </w:tabs>
        <w:rPr>
          <w:rFonts w:ascii="Arial" w:hAnsi="Arial" w:cs="Arial"/>
          <w:sz w:val="20"/>
          <w:szCs w:val="20"/>
        </w:rPr>
      </w:pPr>
      <w:r>
        <w:rPr>
          <w:rFonts w:ascii="Arial" w:hAnsi="Arial" w:cs="Arial"/>
          <w:sz w:val="20"/>
          <w:szCs w:val="20"/>
        </w:rPr>
        <w:t>2 :</w:t>
      </w:r>
      <w:r w:rsidRPr="00E807C1">
        <w:rPr>
          <w:rFonts w:ascii="Arial" w:hAnsi="Arial" w:cs="Arial"/>
          <w:sz w:val="20"/>
          <w:szCs w:val="20"/>
        </w:rPr>
        <w:t xml:space="preserve"> Logoff</w:t>
      </w:r>
      <w:r>
        <w:rPr>
          <w:rFonts w:ascii="Arial" w:hAnsi="Arial" w:cs="Arial"/>
          <w:sz w:val="20"/>
          <w:szCs w:val="20"/>
        </w:rPr>
        <w:t xml:space="preserve"> events</w:t>
      </w:r>
    </w:p>
    <w:p w:rsidR="00E807C1" w:rsidRP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3 : Server Startup</w:t>
      </w:r>
      <w:r>
        <w:rPr>
          <w:rFonts w:ascii="Arial" w:hAnsi="Arial" w:cs="Arial"/>
          <w:sz w:val="20"/>
          <w:szCs w:val="20"/>
        </w:rPr>
        <w:t xml:space="preserve"> events</w:t>
      </w:r>
    </w:p>
    <w:p w:rsidR="00E807C1" w:rsidRP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4 : Server Shutdown</w:t>
      </w:r>
      <w:r>
        <w:rPr>
          <w:rFonts w:ascii="Arial" w:hAnsi="Arial" w:cs="Arial"/>
          <w:sz w:val="20"/>
          <w:szCs w:val="20"/>
        </w:rPr>
        <w:t xml:space="preserve"> events</w:t>
      </w:r>
    </w:p>
    <w:p w:rsidR="00E807C1" w:rsidRDefault="00E807C1" w:rsidP="00E807C1">
      <w:pPr>
        <w:numPr>
          <w:ilvl w:val="0"/>
          <w:numId w:val="22"/>
        </w:numPr>
        <w:tabs>
          <w:tab w:val="left" w:pos="2502"/>
          <w:tab w:val="left" w:pos="6462"/>
        </w:tabs>
        <w:rPr>
          <w:rFonts w:ascii="Arial" w:hAnsi="Arial" w:cs="Arial"/>
          <w:sz w:val="20"/>
          <w:szCs w:val="20"/>
        </w:rPr>
      </w:pPr>
      <w:r w:rsidRPr="00E807C1">
        <w:rPr>
          <w:rFonts w:ascii="Arial" w:hAnsi="Arial" w:cs="Arial"/>
          <w:sz w:val="20"/>
          <w:szCs w:val="20"/>
        </w:rPr>
        <w:t>5 : KB Modification</w:t>
      </w:r>
      <w:r>
        <w:rPr>
          <w:rFonts w:ascii="Arial" w:hAnsi="Arial" w:cs="Arial"/>
          <w:sz w:val="20"/>
          <w:szCs w:val="20"/>
        </w:rPr>
        <w:t xml:space="preserve"> events</w:t>
      </w:r>
    </w:p>
    <w:p w:rsidR="00E807C1" w:rsidRDefault="00E807C1" w:rsidP="00B27649">
      <w:pPr>
        <w:tabs>
          <w:tab w:val="left" w:pos="2502"/>
          <w:tab w:val="left" w:pos="6462"/>
        </w:tabs>
        <w:spacing w:before="60"/>
        <w:ind w:left="1440"/>
        <w:rPr>
          <w:rFonts w:ascii="Arial" w:hAnsi="Arial" w:cs="Arial"/>
          <w:sz w:val="20"/>
          <w:szCs w:val="20"/>
        </w:rPr>
      </w:pPr>
      <w:r>
        <w:rPr>
          <w:rFonts w:ascii="Arial" w:hAnsi="Arial" w:cs="Arial"/>
          <w:sz w:val="20"/>
          <w:szCs w:val="20"/>
        </w:rPr>
        <w:t>Example</w:t>
      </w:r>
    </w:p>
    <w:p w:rsidR="00B27649" w:rsidRDefault="00B27649" w:rsidP="00B27649">
      <w:pPr>
        <w:tabs>
          <w:tab w:val="left" w:pos="2502"/>
          <w:tab w:val="left" w:pos="6462"/>
        </w:tabs>
        <w:ind w:left="2088"/>
        <w:rPr>
          <w:rFonts w:ascii="Courier New" w:hAnsi="Courier New" w:cs="Courier New"/>
          <w:sz w:val="16"/>
          <w:szCs w:val="16"/>
        </w:rPr>
      </w:pPr>
      <w:r w:rsidRPr="00B27649">
        <w:rPr>
          <w:rFonts w:ascii="Courier New" w:hAnsi="Courier New" w:cs="Courier New"/>
          <w:sz w:val="16"/>
          <w:szCs w:val="16"/>
        </w:rPr>
        <w:t>types=5</w:t>
      </w:r>
    </w:p>
    <w:p w:rsidR="00B27649" w:rsidRPr="00B27649" w:rsidRDefault="00B27649" w:rsidP="00B27649">
      <w:pPr>
        <w:tabs>
          <w:tab w:val="left" w:pos="2502"/>
          <w:tab w:val="left" w:pos="6462"/>
        </w:tabs>
        <w:ind w:left="2088"/>
        <w:rPr>
          <w:rFonts w:ascii="Courier New" w:hAnsi="Courier New" w:cs="Courier New"/>
          <w:sz w:val="16"/>
          <w:szCs w:val="16"/>
        </w:rPr>
      </w:pPr>
      <w:r>
        <w:rPr>
          <w:rFonts w:ascii="Courier New" w:hAnsi="Courier New" w:cs="Courier New"/>
          <w:sz w:val="16"/>
          <w:szCs w:val="16"/>
        </w:rPr>
        <w:t>types=1,2</w:t>
      </w:r>
    </w:p>
    <w:p w:rsidR="00E807C1" w:rsidRDefault="00E807C1" w:rsidP="00E807C1">
      <w:pPr>
        <w:tabs>
          <w:tab w:val="left" w:pos="2502"/>
          <w:tab w:val="left" w:pos="6462"/>
        </w:tabs>
        <w:ind w:left="1440"/>
        <w:rPr>
          <w:rFonts w:ascii="Arial" w:hAnsi="Arial" w:cs="Arial"/>
          <w:sz w:val="20"/>
          <w:szCs w:val="20"/>
        </w:rPr>
      </w:pPr>
    </w:p>
    <w:p w:rsidR="00B27649" w:rsidRPr="00BE5517" w:rsidRDefault="00B27649" w:rsidP="00B27649">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 xml:space="preserve">Parameter Name: </w:t>
      </w:r>
      <w:r>
        <w:rPr>
          <w:rFonts w:ascii="Courier New" w:hAnsi="Courier New" w:cs="Courier New"/>
          <w:b/>
          <w:sz w:val="16"/>
          <w:szCs w:val="16"/>
        </w:rPr>
        <w:t>begin-date</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Description</w:t>
      </w:r>
    </w:p>
    <w:p w:rsidR="00B27649" w:rsidRDefault="00B27649" w:rsidP="00B27649">
      <w:pPr>
        <w:tabs>
          <w:tab w:val="left" w:pos="2502"/>
          <w:tab w:val="left" w:pos="6462"/>
        </w:tabs>
        <w:spacing w:after="60"/>
        <w:ind w:left="2088"/>
        <w:rPr>
          <w:rFonts w:ascii="Arial" w:hAnsi="Arial" w:cs="Arial"/>
          <w:sz w:val="20"/>
          <w:szCs w:val="20"/>
        </w:rPr>
      </w:pPr>
      <w:r w:rsidRPr="00B27649">
        <w:rPr>
          <w:rFonts w:ascii="Arial" w:hAnsi="Arial" w:cs="Arial"/>
          <w:sz w:val="20"/>
          <w:szCs w:val="20"/>
        </w:rPr>
        <w:t>The date and time of audit logs to retrieve</w:t>
      </w:r>
      <w:r>
        <w:rPr>
          <w:rFonts w:ascii="Arial" w:hAnsi="Arial" w:cs="Arial"/>
          <w:sz w:val="20"/>
          <w:szCs w:val="20"/>
        </w:rPr>
        <w:t xml:space="preserve"> from.  </w:t>
      </w:r>
      <w:r w:rsidRPr="00B27649">
        <w:rPr>
          <w:rFonts w:ascii="Arial" w:hAnsi="Arial" w:cs="Arial"/>
          <w:sz w:val="20"/>
          <w:szCs w:val="20"/>
        </w:rPr>
        <w:t>If set, only the audit logs that are logged at or after the specified date are returned.</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Parameter Arguments</w:t>
      </w:r>
    </w:p>
    <w:p w:rsidR="00B27649" w:rsidRPr="00E807C1" w:rsidRDefault="00B27649" w:rsidP="00B27649">
      <w:pPr>
        <w:tabs>
          <w:tab w:val="left" w:pos="2502"/>
          <w:tab w:val="left" w:pos="6462"/>
        </w:tabs>
        <w:ind w:left="2088"/>
        <w:rPr>
          <w:rFonts w:ascii="Arial" w:hAnsi="Arial" w:cs="Arial"/>
          <w:sz w:val="20"/>
          <w:szCs w:val="20"/>
        </w:rPr>
      </w:pPr>
      <w:r w:rsidRPr="00B27649">
        <w:rPr>
          <w:rFonts w:ascii="Arial" w:hAnsi="Arial" w:cs="Arial"/>
          <w:sz w:val="20"/>
          <w:szCs w:val="20"/>
        </w:rPr>
        <w:t>In the format of “</w:t>
      </w:r>
      <w:r w:rsidR="00A2187F">
        <w:rPr>
          <w:rFonts w:ascii="Arial" w:hAnsi="Arial" w:cs="Arial"/>
          <w:sz w:val="20"/>
          <w:szCs w:val="20"/>
        </w:rPr>
        <w:t>mm</w:t>
      </w:r>
      <w:r w:rsidRPr="00B27649">
        <w:rPr>
          <w:rFonts w:ascii="Arial" w:hAnsi="Arial" w:cs="Arial"/>
          <w:sz w:val="20"/>
          <w:szCs w:val="20"/>
        </w:rPr>
        <w:t>/dd/yyyy hh:mm:ss.”</w:t>
      </w:r>
    </w:p>
    <w:p w:rsidR="00B27649" w:rsidRDefault="00B27649" w:rsidP="00B27649">
      <w:pPr>
        <w:tabs>
          <w:tab w:val="left" w:pos="2502"/>
          <w:tab w:val="left" w:pos="6462"/>
        </w:tabs>
        <w:spacing w:before="60"/>
        <w:ind w:left="1440"/>
        <w:rPr>
          <w:rFonts w:ascii="Arial" w:hAnsi="Arial" w:cs="Arial"/>
          <w:sz w:val="20"/>
          <w:szCs w:val="20"/>
        </w:rPr>
      </w:pPr>
      <w:r>
        <w:rPr>
          <w:rFonts w:ascii="Arial" w:hAnsi="Arial" w:cs="Arial"/>
          <w:sz w:val="20"/>
          <w:szCs w:val="20"/>
        </w:rPr>
        <w:t>Example</w:t>
      </w:r>
    </w:p>
    <w:p w:rsidR="00B27649" w:rsidRDefault="00563A63" w:rsidP="00B27649">
      <w:pPr>
        <w:tabs>
          <w:tab w:val="left" w:pos="2502"/>
          <w:tab w:val="left" w:pos="6462"/>
        </w:tabs>
        <w:ind w:left="2088"/>
        <w:rPr>
          <w:rFonts w:ascii="Courier New" w:hAnsi="Courier New" w:cs="Courier New"/>
          <w:sz w:val="16"/>
          <w:szCs w:val="16"/>
        </w:rPr>
      </w:pPr>
      <w:r>
        <w:rPr>
          <w:rFonts w:ascii="Courier New" w:hAnsi="Courier New" w:cs="Courier New"/>
          <w:sz w:val="16"/>
          <w:szCs w:val="16"/>
        </w:rPr>
        <w:t>begin-date=01/28</w:t>
      </w:r>
      <w:r w:rsidR="00B27649" w:rsidRPr="00B27649">
        <w:rPr>
          <w:rFonts w:ascii="Courier New" w:hAnsi="Courier New" w:cs="Courier New"/>
          <w:sz w:val="16"/>
          <w:szCs w:val="16"/>
        </w:rPr>
        <w:t>/2007 00:00:00</w:t>
      </w:r>
    </w:p>
    <w:p w:rsidR="00B27649" w:rsidRDefault="00B27649" w:rsidP="00B27649">
      <w:pPr>
        <w:tabs>
          <w:tab w:val="left" w:pos="2502"/>
          <w:tab w:val="left" w:pos="6462"/>
        </w:tabs>
        <w:ind w:left="1440"/>
        <w:rPr>
          <w:rFonts w:ascii="Arial" w:hAnsi="Arial" w:cs="Arial"/>
          <w:sz w:val="20"/>
          <w:szCs w:val="20"/>
        </w:rPr>
      </w:pPr>
    </w:p>
    <w:p w:rsidR="00E807C1" w:rsidRPr="003A0331" w:rsidRDefault="00E807C1" w:rsidP="003D4CA8">
      <w:pPr>
        <w:tabs>
          <w:tab w:val="left" w:pos="2502"/>
          <w:tab w:val="left" w:pos="6462"/>
        </w:tabs>
        <w:ind w:left="2088"/>
        <w:rPr>
          <w:rFonts w:ascii="Arial" w:hAnsi="Arial" w:cs="Arial"/>
          <w:sz w:val="20"/>
          <w:szCs w:val="20"/>
        </w:rPr>
      </w:pPr>
    </w:p>
    <w:p w:rsidR="00B27649" w:rsidRPr="00BE5517" w:rsidRDefault="00B27649" w:rsidP="00B27649">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 xml:space="preserve">Parameter Name: </w:t>
      </w:r>
      <w:r>
        <w:rPr>
          <w:rFonts w:ascii="Courier New" w:hAnsi="Courier New" w:cs="Courier New"/>
          <w:b/>
          <w:sz w:val="16"/>
          <w:szCs w:val="16"/>
        </w:rPr>
        <w:t>end-date</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Description</w:t>
      </w:r>
    </w:p>
    <w:p w:rsidR="00B27649" w:rsidRDefault="00B27649" w:rsidP="00B27649">
      <w:pPr>
        <w:tabs>
          <w:tab w:val="left" w:pos="2502"/>
          <w:tab w:val="left" w:pos="6462"/>
        </w:tabs>
        <w:spacing w:after="60"/>
        <w:ind w:left="2088"/>
        <w:rPr>
          <w:rFonts w:ascii="Arial" w:hAnsi="Arial" w:cs="Arial"/>
          <w:sz w:val="20"/>
          <w:szCs w:val="20"/>
        </w:rPr>
      </w:pPr>
      <w:r w:rsidRPr="00B27649">
        <w:rPr>
          <w:rFonts w:ascii="Arial" w:hAnsi="Arial" w:cs="Arial"/>
          <w:sz w:val="20"/>
          <w:szCs w:val="20"/>
        </w:rPr>
        <w:t>The date and time of audit logs to retrieve</w:t>
      </w:r>
      <w:r>
        <w:rPr>
          <w:rFonts w:ascii="Arial" w:hAnsi="Arial" w:cs="Arial"/>
          <w:sz w:val="20"/>
          <w:szCs w:val="20"/>
        </w:rPr>
        <w:t xml:space="preserve"> from.  </w:t>
      </w:r>
      <w:r w:rsidRPr="00B27649">
        <w:rPr>
          <w:rFonts w:ascii="Arial" w:hAnsi="Arial" w:cs="Arial"/>
          <w:sz w:val="20"/>
          <w:szCs w:val="20"/>
        </w:rPr>
        <w:t xml:space="preserve">If set, only the audit logs that are logged at or </w:t>
      </w:r>
      <w:r>
        <w:rPr>
          <w:rFonts w:ascii="Arial" w:hAnsi="Arial" w:cs="Arial"/>
          <w:sz w:val="20"/>
          <w:szCs w:val="20"/>
        </w:rPr>
        <w:t>before</w:t>
      </w:r>
      <w:r w:rsidRPr="00B27649">
        <w:rPr>
          <w:rFonts w:ascii="Arial" w:hAnsi="Arial" w:cs="Arial"/>
          <w:sz w:val="20"/>
          <w:szCs w:val="20"/>
        </w:rPr>
        <w:t xml:space="preserve"> the specified date are returned.</w:t>
      </w:r>
    </w:p>
    <w:p w:rsidR="00B27649" w:rsidRDefault="00B27649" w:rsidP="00B27649">
      <w:pPr>
        <w:tabs>
          <w:tab w:val="left" w:pos="2502"/>
          <w:tab w:val="left" w:pos="6462"/>
        </w:tabs>
        <w:ind w:left="1440"/>
        <w:rPr>
          <w:rFonts w:ascii="Arial" w:hAnsi="Arial" w:cs="Arial"/>
          <w:sz w:val="20"/>
          <w:szCs w:val="20"/>
        </w:rPr>
      </w:pPr>
      <w:r>
        <w:rPr>
          <w:rFonts w:ascii="Arial" w:hAnsi="Arial" w:cs="Arial"/>
          <w:sz w:val="20"/>
          <w:szCs w:val="20"/>
        </w:rPr>
        <w:t>Parameter Arguments</w:t>
      </w:r>
    </w:p>
    <w:p w:rsidR="00B27649" w:rsidRPr="00E807C1" w:rsidRDefault="00B27649" w:rsidP="00B27649">
      <w:pPr>
        <w:tabs>
          <w:tab w:val="left" w:pos="2502"/>
          <w:tab w:val="left" w:pos="6462"/>
        </w:tabs>
        <w:ind w:left="2088"/>
        <w:rPr>
          <w:rFonts w:ascii="Arial" w:hAnsi="Arial" w:cs="Arial"/>
          <w:sz w:val="20"/>
          <w:szCs w:val="20"/>
        </w:rPr>
      </w:pPr>
      <w:r w:rsidRPr="00B27649">
        <w:rPr>
          <w:rFonts w:ascii="Arial" w:hAnsi="Arial" w:cs="Arial"/>
          <w:sz w:val="20"/>
          <w:szCs w:val="20"/>
        </w:rPr>
        <w:t>In the format of “</w:t>
      </w:r>
      <w:r w:rsidR="00A2187F">
        <w:rPr>
          <w:rFonts w:ascii="Arial" w:hAnsi="Arial" w:cs="Arial"/>
          <w:sz w:val="20"/>
          <w:szCs w:val="20"/>
        </w:rPr>
        <w:t>mm</w:t>
      </w:r>
      <w:r w:rsidRPr="00B27649">
        <w:rPr>
          <w:rFonts w:ascii="Arial" w:hAnsi="Arial" w:cs="Arial"/>
          <w:sz w:val="20"/>
          <w:szCs w:val="20"/>
        </w:rPr>
        <w:t>/dd/yyyy hh:mm:ss.”</w:t>
      </w:r>
    </w:p>
    <w:p w:rsidR="00B27649" w:rsidRDefault="00B27649" w:rsidP="00B27649">
      <w:pPr>
        <w:tabs>
          <w:tab w:val="left" w:pos="2502"/>
          <w:tab w:val="left" w:pos="6462"/>
        </w:tabs>
        <w:spacing w:before="60"/>
        <w:ind w:left="1440"/>
        <w:rPr>
          <w:rFonts w:ascii="Arial" w:hAnsi="Arial" w:cs="Arial"/>
          <w:sz w:val="20"/>
          <w:szCs w:val="20"/>
        </w:rPr>
      </w:pPr>
      <w:r>
        <w:rPr>
          <w:rFonts w:ascii="Arial" w:hAnsi="Arial" w:cs="Arial"/>
          <w:sz w:val="20"/>
          <w:szCs w:val="20"/>
        </w:rPr>
        <w:t>Example</w:t>
      </w:r>
    </w:p>
    <w:p w:rsidR="00B27649" w:rsidRDefault="00B27649" w:rsidP="00B27649">
      <w:pPr>
        <w:tabs>
          <w:tab w:val="left" w:pos="2502"/>
          <w:tab w:val="left" w:pos="6462"/>
        </w:tabs>
        <w:ind w:left="2088"/>
        <w:rPr>
          <w:rFonts w:ascii="Courier New" w:hAnsi="Courier New" w:cs="Courier New"/>
          <w:sz w:val="16"/>
          <w:szCs w:val="16"/>
        </w:rPr>
      </w:pPr>
      <w:r>
        <w:rPr>
          <w:rFonts w:ascii="Courier New" w:hAnsi="Courier New" w:cs="Courier New"/>
          <w:sz w:val="16"/>
          <w:szCs w:val="16"/>
        </w:rPr>
        <w:t>end</w:t>
      </w:r>
      <w:r w:rsidR="00563A63">
        <w:rPr>
          <w:rFonts w:ascii="Courier New" w:hAnsi="Courier New" w:cs="Courier New"/>
          <w:sz w:val="16"/>
          <w:szCs w:val="16"/>
        </w:rPr>
        <w:t>-date=01/28</w:t>
      </w:r>
      <w:r w:rsidRPr="00B27649">
        <w:rPr>
          <w:rFonts w:ascii="Courier New" w:hAnsi="Courier New" w:cs="Courier New"/>
          <w:sz w:val="16"/>
          <w:szCs w:val="16"/>
        </w:rPr>
        <w:t>/2007 00:00:00</w:t>
      </w:r>
    </w:p>
    <w:p w:rsidR="00B27649" w:rsidRDefault="00B27649" w:rsidP="002F3A38">
      <w:pPr>
        <w:tabs>
          <w:tab w:val="left" w:pos="2502"/>
          <w:tab w:val="left" w:pos="6462"/>
        </w:tabs>
        <w:rPr>
          <w:rFonts w:ascii="Arial" w:hAnsi="Arial" w:cs="Arial"/>
          <w:sz w:val="20"/>
          <w:szCs w:val="20"/>
        </w:rPr>
      </w:pPr>
    </w:p>
    <w:p w:rsidR="002F3A38" w:rsidRDefault="002F3A38" w:rsidP="002F3A38">
      <w:pPr>
        <w:pStyle w:val="Heading3"/>
      </w:pPr>
      <w:bookmarkStart w:id="90" w:name="_Toc181088345"/>
      <w:r>
        <w:t>Parameter Arguments: Entity Reports</w:t>
      </w:r>
      <w:bookmarkEnd w:id="90"/>
    </w:p>
    <w:p w:rsidR="002F3A38" w:rsidRDefault="00313FD7" w:rsidP="002F3A38">
      <w:pPr>
        <w:tabs>
          <w:tab w:val="left" w:pos="2502"/>
          <w:tab w:val="left" w:pos="6462"/>
        </w:tabs>
      </w:pPr>
      <w:r>
        <w:t>You can use any of the following parameter arguments that are specific to the entity report.</w:t>
      </w:r>
    </w:p>
    <w:p w:rsidR="000A65A9" w:rsidRDefault="000A65A9" w:rsidP="002F3A38">
      <w:pPr>
        <w:tabs>
          <w:tab w:val="left" w:pos="2502"/>
          <w:tab w:val="left" w:pos="6462"/>
        </w:tabs>
      </w:pPr>
    </w:p>
    <w:p w:rsidR="005D3E8B" w:rsidRPr="00BE5517" w:rsidRDefault="005D3E8B" w:rsidP="005D3E8B">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sidRPr="00C64AA1">
        <w:rPr>
          <w:rFonts w:ascii="Courier New" w:hAnsi="Courier New" w:cs="Courier New"/>
          <w:b/>
          <w:sz w:val="16"/>
          <w:szCs w:val="16"/>
        </w:rPr>
        <w:t>date</w:t>
      </w:r>
    </w:p>
    <w:p w:rsidR="005D3E8B" w:rsidRDefault="005D3E8B" w:rsidP="005D3E8B">
      <w:pPr>
        <w:tabs>
          <w:tab w:val="left" w:pos="2502"/>
          <w:tab w:val="left" w:pos="6462"/>
        </w:tabs>
        <w:ind w:left="1440"/>
        <w:rPr>
          <w:rFonts w:ascii="Arial" w:hAnsi="Arial" w:cs="Arial"/>
          <w:sz w:val="20"/>
          <w:szCs w:val="20"/>
        </w:rPr>
      </w:pPr>
      <w:r>
        <w:rPr>
          <w:rFonts w:ascii="Arial" w:hAnsi="Arial" w:cs="Arial"/>
          <w:sz w:val="20"/>
          <w:szCs w:val="20"/>
        </w:rPr>
        <w:t>Description</w:t>
      </w:r>
    </w:p>
    <w:p w:rsidR="005D3E8B" w:rsidRDefault="005D3E8B" w:rsidP="005D3E8B">
      <w:pPr>
        <w:tabs>
          <w:tab w:val="left" w:pos="2502"/>
          <w:tab w:val="left" w:pos="6462"/>
        </w:tabs>
        <w:spacing w:after="60"/>
        <w:ind w:left="2088"/>
        <w:rPr>
          <w:rFonts w:ascii="Arial" w:hAnsi="Arial" w:cs="Arial"/>
          <w:sz w:val="20"/>
          <w:szCs w:val="20"/>
        </w:rPr>
      </w:pPr>
      <w:r>
        <w:rPr>
          <w:rFonts w:ascii="Arial" w:hAnsi="Arial" w:cs="Arial"/>
          <w:sz w:val="20"/>
          <w:szCs w:val="20"/>
        </w:rPr>
        <w:t>Date used for determining</w:t>
      </w:r>
      <w:r w:rsidRPr="00F04895">
        <w:rPr>
          <w:rFonts w:ascii="Arial" w:hAnsi="Arial" w:cs="Arial"/>
          <w:sz w:val="20"/>
          <w:szCs w:val="20"/>
        </w:rPr>
        <w:t xml:space="preserve"> the list of </w:t>
      </w:r>
      <w:r>
        <w:rPr>
          <w:rFonts w:ascii="Arial" w:hAnsi="Arial" w:cs="Arial"/>
          <w:sz w:val="20"/>
          <w:szCs w:val="20"/>
        </w:rPr>
        <w:t xml:space="preserve">categories </w:t>
      </w:r>
      <w:r w:rsidR="006F7EDE">
        <w:rPr>
          <w:rFonts w:ascii="Arial" w:hAnsi="Arial" w:cs="Arial"/>
          <w:sz w:val="20"/>
          <w:szCs w:val="20"/>
        </w:rPr>
        <w:t xml:space="preserve">to which resulting </w:t>
      </w:r>
      <w:r>
        <w:rPr>
          <w:rFonts w:ascii="Arial" w:hAnsi="Arial" w:cs="Arial"/>
          <w:sz w:val="20"/>
          <w:szCs w:val="20"/>
        </w:rPr>
        <w:t>entities</w:t>
      </w:r>
      <w:r w:rsidR="006F7EDE">
        <w:rPr>
          <w:rFonts w:ascii="Arial" w:hAnsi="Arial" w:cs="Arial"/>
          <w:sz w:val="20"/>
          <w:szCs w:val="20"/>
        </w:rPr>
        <w:t xml:space="preserve"> are associated. If not specified, the current date and time is used.</w:t>
      </w:r>
    </w:p>
    <w:p w:rsidR="005D3E8B" w:rsidRDefault="005D3E8B" w:rsidP="005D3E8B">
      <w:pPr>
        <w:tabs>
          <w:tab w:val="left" w:pos="2502"/>
          <w:tab w:val="left" w:pos="6462"/>
        </w:tabs>
        <w:ind w:left="1440"/>
        <w:rPr>
          <w:rFonts w:ascii="Arial" w:hAnsi="Arial" w:cs="Arial"/>
          <w:sz w:val="20"/>
          <w:szCs w:val="20"/>
        </w:rPr>
      </w:pPr>
      <w:r>
        <w:rPr>
          <w:rFonts w:ascii="Arial" w:hAnsi="Arial" w:cs="Arial"/>
          <w:sz w:val="20"/>
          <w:szCs w:val="20"/>
        </w:rPr>
        <w:t>Parameter Arguments</w:t>
      </w:r>
    </w:p>
    <w:p w:rsidR="005D3E8B" w:rsidRDefault="005D3E8B" w:rsidP="005D3E8B">
      <w:pPr>
        <w:tabs>
          <w:tab w:val="left" w:pos="2502"/>
          <w:tab w:val="left" w:pos="6462"/>
        </w:tabs>
        <w:ind w:left="2088"/>
        <w:rPr>
          <w:rFonts w:ascii="Arial" w:hAnsi="Arial" w:cs="Arial"/>
          <w:sz w:val="20"/>
          <w:szCs w:val="20"/>
        </w:rPr>
      </w:pPr>
      <w:r w:rsidRPr="00F04895">
        <w:rPr>
          <w:rFonts w:ascii="Arial" w:hAnsi="Arial" w:cs="Arial"/>
          <w:sz w:val="20"/>
          <w:szCs w:val="20"/>
        </w:rPr>
        <w:t>The value must be in the format:</w:t>
      </w:r>
      <w:r w:rsidRPr="00BE5517">
        <w:rPr>
          <w:rFonts w:ascii="Arial" w:hAnsi="Arial" w:cs="Arial"/>
          <w:sz w:val="20"/>
          <w:szCs w:val="20"/>
        </w:rPr>
        <w:t xml:space="preserve"> MM/dd/yyyy HH:mm:ss</w:t>
      </w:r>
      <w:r>
        <w:rPr>
          <w:rFonts w:ascii="Arial" w:hAnsi="Arial" w:cs="Arial"/>
          <w:sz w:val="20"/>
          <w:szCs w:val="20"/>
        </w:rPr>
        <w:t>.</w:t>
      </w:r>
    </w:p>
    <w:p w:rsidR="005D3E8B" w:rsidRPr="00B27649" w:rsidRDefault="005D3E8B" w:rsidP="005D3E8B">
      <w:pPr>
        <w:tabs>
          <w:tab w:val="left" w:pos="2502"/>
          <w:tab w:val="left" w:pos="6462"/>
        </w:tabs>
        <w:ind w:left="1440"/>
        <w:rPr>
          <w:rFonts w:ascii="Arial" w:hAnsi="Arial" w:cs="Arial"/>
          <w:sz w:val="20"/>
          <w:szCs w:val="20"/>
        </w:rPr>
      </w:pPr>
      <w:r>
        <w:rPr>
          <w:rFonts w:ascii="Arial" w:hAnsi="Arial" w:cs="Arial"/>
          <w:sz w:val="20"/>
          <w:szCs w:val="20"/>
        </w:rPr>
        <w:t>Example</w:t>
      </w:r>
    </w:p>
    <w:p w:rsidR="005D3E8B" w:rsidRDefault="006F7EDE" w:rsidP="005D3E8B">
      <w:pPr>
        <w:tabs>
          <w:tab w:val="left" w:pos="2502"/>
          <w:tab w:val="left" w:pos="6462"/>
        </w:tabs>
        <w:ind w:left="2088"/>
        <w:rPr>
          <w:rFonts w:ascii="Courier New" w:hAnsi="Courier New" w:cs="Courier New"/>
          <w:sz w:val="16"/>
          <w:szCs w:val="16"/>
        </w:rPr>
      </w:pPr>
      <w:r>
        <w:rPr>
          <w:rFonts w:ascii="Courier New" w:hAnsi="Courier New" w:cs="Courier New"/>
          <w:sz w:val="16"/>
          <w:szCs w:val="16"/>
        </w:rPr>
        <w:t>date=11/01/2006 12:00:00</w:t>
      </w:r>
    </w:p>
    <w:p w:rsidR="000A65A9" w:rsidRDefault="000A65A9" w:rsidP="005D3E8B">
      <w:pPr>
        <w:tabs>
          <w:tab w:val="left" w:pos="2502"/>
          <w:tab w:val="left" w:pos="6462"/>
        </w:tabs>
        <w:ind w:left="2088"/>
        <w:rPr>
          <w:rFonts w:ascii="Courier New" w:hAnsi="Courier New" w:cs="Courier New"/>
          <w:sz w:val="16"/>
          <w:szCs w:val="16"/>
        </w:rPr>
      </w:pPr>
    </w:p>
    <w:p w:rsidR="006F7EDE" w:rsidRPr="00BE5517" w:rsidRDefault="006F7EDE" w:rsidP="006F7EDE">
      <w:pPr>
        <w:tabs>
          <w:tab w:val="left" w:pos="2502"/>
          <w:tab w:val="left" w:pos="6462"/>
        </w:tabs>
        <w:spacing w:before="120"/>
        <w:ind w:left="720"/>
        <w:rPr>
          <w:rFonts w:ascii="Arial" w:hAnsi="Arial" w:cs="Arial"/>
          <w:b/>
          <w:sz w:val="20"/>
          <w:szCs w:val="20"/>
        </w:rPr>
      </w:pPr>
      <w:r w:rsidRPr="00BE5517">
        <w:rPr>
          <w:rFonts w:ascii="Arial" w:hAnsi="Arial" w:cs="Arial"/>
          <w:b/>
          <w:sz w:val="20"/>
          <w:szCs w:val="20"/>
        </w:rPr>
        <w:t>Parameter Name:</w:t>
      </w:r>
      <w:r w:rsidRPr="00BE5517">
        <w:rPr>
          <w:rFonts w:ascii="Courier New" w:hAnsi="Courier New" w:cs="Courier New"/>
          <w:sz w:val="16"/>
          <w:szCs w:val="16"/>
        </w:rPr>
        <w:t xml:space="preserve"> </w:t>
      </w:r>
      <w:r>
        <w:rPr>
          <w:rFonts w:ascii="Courier New" w:hAnsi="Courier New" w:cs="Courier New"/>
          <w:b/>
          <w:sz w:val="16"/>
          <w:szCs w:val="16"/>
        </w:rPr>
        <w:t>entity-type</w:t>
      </w:r>
    </w:p>
    <w:p w:rsidR="006F7EDE" w:rsidRDefault="006F7EDE" w:rsidP="006F7EDE">
      <w:pPr>
        <w:tabs>
          <w:tab w:val="left" w:pos="2502"/>
          <w:tab w:val="left" w:pos="6462"/>
        </w:tabs>
        <w:ind w:left="1440"/>
        <w:rPr>
          <w:rFonts w:ascii="Arial" w:hAnsi="Arial" w:cs="Arial"/>
          <w:sz w:val="20"/>
          <w:szCs w:val="20"/>
        </w:rPr>
      </w:pPr>
      <w:r>
        <w:rPr>
          <w:rFonts w:ascii="Arial" w:hAnsi="Arial" w:cs="Arial"/>
          <w:sz w:val="20"/>
          <w:szCs w:val="20"/>
        </w:rPr>
        <w:t>Description</w:t>
      </w:r>
    </w:p>
    <w:p w:rsidR="006F7EDE" w:rsidRDefault="006F7EDE" w:rsidP="006F7EDE">
      <w:pPr>
        <w:tabs>
          <w:tab w:val="left" w:pos="2502"/>
          <w:tab w:val="left" w:pos="6462"/>
        </w:tabs>
        <w:spacing w:after="60"/>
        <w:ind w:left="2088"/>
        <w:rPr>
          <w:rFonts w:ascii="Arial" w:hAnsi="Arial" w:cs="Arial"/>
          <w:sz w:val="20"/>
          <w:szCs w:val="20"/>
        </w:rPr>
      </w:pPr>
      <w:r>
        <w:rPr>
          <w:rFonts w:ascii="Arial" w:hAnsi="Arial" w:cs="Arial"/>
          <w:sz w:val="20"/>
          <w:szCs w:val="20"/>
        </w:rPr>
        <w:t>Specifies the types of entities to report upon</w:t>
      </w:r>
    </w:p>
    <w:p w:rsidR="006F7EDE" w:rsidRDefault="006F7EDE" w:rsidP="006F7EDE">
      <w:pPr>
        <w:tabs>
          <w:tab w:val="left" w:pos="2502"/>
          <w:tab w:val="left" w:pos="6462"/>
        </w:tabs>
        <w:ind w:left="1440"/>
        <w:rPr>
          <w:rFonts w:ascii="Arial" w:hAnsi="Arial" w:cs="Arial"/>
          <w:sz w:val="20"/>
          <w:szCs w:val="20"/>
        </w:rPr>
      </w:pPr>
      <w:r>
        <w:rPr>
          <w:rFonts w:ascii="Arial" w:hAnsi="Arial" w:cs="Arial"/>
          <w:sz w:val="20"/>
          <w:szCs w:val="20"/>
        </w:rPr>
        <w:t>Parameter Arguments</w:t>
      </w:r>
    </w:p>
    <w:p w:rsidR="00854CF8" w:rsidRDefault="00854CF8" w:rsidP="00854CF8">
      <w:pPr>
        <w:tabs>
          <w:tab w:val="left" w:pos="2502"/>
          <w:tab w:val="left" w:pos="6462"/>
        </w:tabs>
        <w:ind w:left="2088"/>
        <w:rPr>
          <w:rFonts w:ascii="Arial" w:hAnsi="Arial" w:cs="Arial"/>
          <w:sz w:val="20"/>
          <w:szCs w:val="20"/>
        </w:rPr>
      </w:pPr>
      <w:r w:rsidRPr="00E807C1">
        <w:rPr>
          <w:rFonts w:ascii="Arial" w:hAnsi="Arial" w:cs="Arial"/>
          <w:sz w:val="20"/>
          <w:szCs w:val="20"/>
        </w:rPr>
        <w:lastRenderedPageBreak/>
        <w:t xml:space="preserve">Must be a comma separated list of valid </w:t>
      </w:r>
      <w:r>
        <w:rPr>
          <w:rFonts w:ascii="Arial" w:hAnsi="Arial" w:cs="Arial"/>
          <w:sz w:val="20"/>
          <w:szCs w:val="20"/>
        </w:rPr>
        <w:t>entity type names</w:t>
      </w:r>
      <w:r w:rsidRPr="00E807C1">
        <w:rPr>
          <w:rFonts w:ascii="Arial" w:hAnsi="Arial" w:cs="Arial"/>
          <w:sz w:val="20"/>
          <w:szCs w:val="20"/>
        </w:rPr>
        <w:t>, which are</w:t>
      </w:r>
      <w:r>
        <w:rPr>
          <w:rFonts w:ascii="Arial" w:hAnsi="Arial" w:cs="Arial"/>
          <w:sz w:val="20"/>
          <w:szCs w:val="20"/>
        </w:rPr>
        <w:t xml:space="preserve"> defined in the PowerEditor Configuration file.</w:t>
      </w:r>
    </w:p>
    <w:p w:rsidR="006F7EDE" w:rsidRPr="00B27649" w:rsidRDefault="006F7EDE" w:rsidP="00854CF8">
      <w:pPr>
        <w:tabs>
          <w:tab w:val="left" w:pos="2502"/>
          <w:tab w:val="left" w:pos="6462"/>
        </w:tabs>
        <w:ind w:left="1440"/>
        <w:rPr>
          <w:rFonts w:ascii="Arial" w:hAnsi="Arial" w:cs="Arial"/>
          <w:sz w:val="20"/>
          <w:szCs w:val="20"/>
        </w:rPr>
      </w:pPr>
      <w:r>
        <w:rPr>
          <w:rFonts w:ascii="Arial" w:hAnsi="Arial" w:cs="Arial"/>
          <w:sz w:val="20"/>
          <w:szCs w:val="20"/>
        </w:rPr>
        <w:t>Example</w:t>
      </w:r>
    </w:p>
    <w:p w:rsidR="005D3E8B" w:rsidRPr="006F7EDE" w:rsidRDefault="00854CF8" w:rsidP="006F7EDE">
      <w:pPr>
        <w:tabs>
          <w:tab w:val="left" w:pos="2502"/>
          <w:tab w:val="left" w:pos="6462"/>
        </w:tabs>
        <w:ind w:left="2088"/>
        <w:rPr>
          <w:rFonts w:ascii="Courier New" w:hAnsi="Courier New" w:cs="Courier New"/>
          <w:sz w:val="16"/>
          <w:szCs w:val="16"/>
        </w:rPr>
      </w:pPr>
      <w:r>
        <w:rPr>
          <w:rFonts w:ascii="Courier New" w:hAnsi="Courier New" w:cs="Courier New"/>
          <w:sz w:val="16"/>
          <w:szCs w:val="16"/>
        </w:rPr>
        <w:t>Entity-type=product,channel</w:t>
      </w:r>
    </w:p>
    <w:p w:rsidR="003D4CA8" w:rsidRPr="00C219D8" w:rsidRDefault="003D4CA8" w:rsidP="00C219D8">
      <w:pPr>
        <w:tabs>
          <w:tab w:val="left" w:pos="2502"/>
          <w:tab w:val="left" w:pos="6462"/>
        </w:tabs>
        <w:ind w:left="2088"/>
        <w:rPr>
          <w:rFonts w:ascii="Courier New" w:hAnsi="Courier New" w:cs="Courier New"/>
          <w:sz w:val="16"/>
          <w:szCs w:val="16"/>
        </w:rPr>
      </w:pPr>
    </w:p>
    <w:p w:rsidR="009630D9" w:rsidRDefault="009630D9" w:rsidP="009630D9">
      <w:pPr>
        <w:pStyle w:val="Heading2"/>
      </w:pPr>
      <w:bookmarkStart w:id="91" w:name="_Toc181088346"/>
      <w:r>
        <w:t>Database Tables and Fields</w:t>
      </w:r>
      <w:bookmarkEnd w:id="84"/>
      <w:bookmarkEnd w:id="91"/>
    </w:p>
    <w:p w:rsidR="009630D9" w:rsidRPr="003775F4" w:rsidRDefault="009630D9" w:rsidP="009630D9">
      <w:r>
        <w:t>This section summarizes some of the Database Tables and Fields that can be accessed in the PowerEditor reports.</w:t>
      </w:r>
    </w:p>
    <w:p w:rsidR="009630D9" w:rsidRDefault="009630D9" w:rsidP="009630D9">
      <w:pPr>
        <w:spacing w:before="120"/>
        <w:ind w:left="2805" w:hanging="2805"/>
      </w:pPr>
      <w:r>
        <w:rPr>
          <w:i/>
        </w:rPr>
        <w:t xml:space="preserve">&lt;template&gt; </w:t>
      </w:r>
      <w:r>
        <w:tab/>
        <w:t xml:space="preserve">For specific-template reports only.  This contains template-level data, such as template ID and template name.  </w:t>
      </w:r>
    </w:p>
    <w:p w:rsidR="009630D9" w:rsidRPr="00A54285" w:rsidRDefault="009630D9" w:rsidP="009630D9">
      <w:pPr>
        <w:pStyle w:val="Note"/>
        <w:ind w:left="2805" w:hanging="2805"/>
        <w:rPr>
          <w:rFonts w:ascii="Courier New" w:hAnsi="Courier New" w:cs="Courier New"/>
          <w:sz w:val="16"/>
          <w:szCs w:val="16"/>
        </w:rPr>
      </w:pPr>
    </w:p>
    <w:p w:rsidR="009630D9" w:rsidRDefault="009630D9" w:rsidP="009630D9">
      <w:pPr>
        <w:spacing w:before="120"/>
        <w:ind w:left="2805" w:hanging="2805"/>
      </w:pPr>
      <w:r>
        <w:rPr>
          <w:i/>
        </w:rPr>
        <w:t>context</w:t>
      </w:r>
      <w:r>
        <w:tab/>
        <w:t>For specific-template reports only.  This table references the context associated with each activation of the template.</w:t>
      </w:r>
    </w:p>
    <w:p w:rsidR="009630D9" w:rsidRDefault="009630D9" w:rsidP="009630D9">
      <w:pPr>
        <w:spacing w:before="120"/>
        <w:ind w:left="2805" w:hanging="2805"/>
      </w:pPr>
      <w:r>
        <w:rPr>
          <w:i/>
        </w:rPr>
        <w:t>comments</w:t>
      </w:r>
      <w:r>
        <w:tab/>
        <w:t>This references the comments associated with each activation of the template.</w:t>
      </w:r>
    </w:p>
    <w:p w:rsidR="009630D9" w:rsidRDefault="009630D9" w:rsidP="009630D9">
      <w:pPr>
        <w:spacing w:before="120"/>
        <w:ind w:left="2805" w:hanging="2805"/>
      </w:pPr>
      <w:r>
        <w:rPr>
          <w:i/>
        </w:rPr>
        <w:t>grid-rows</w:t>
      </w:r>
      <w:r>
        <w:tab/>
        <w:t>This references the data in the guideline grids that are associated with each activation of the template.</w:t>
      </w:r>
    </w:p>
    <w:p w:rsidR="009630D9" w:rsidRDefault="009630D9" w:rsidP="009630D9">
      <w:pPr>
        <w:spacing w:before="120"/>
        <w:ind w:left="2805" w:hanging="2805"/>
      </w:pPr>
      <w:r>
        <w:rPr>
          <w:i/>
        </w:rPr>
        <w:t>grid-row</w:t>
      </w:r>
      <w:r>
        <w:tab/>
        <w:t>This references the data in a single row of the guideline grid.</w:t>
      </w:r>
    </w:p>
    <w:p w:rsidR="009630D9" w:rsidRDefault="009630D9" w:rsidP="009630D9">
      <w:pPr>
        <w:spacing w:before="120"/>
        <w:ind w:left="2805" w:hanging="2805"/>
      </w:pPr>
      <w:r>
        <w:rPr>
          <w:i/>
        </w:rPr>
        <w:t>row-messages</w:t>
      </w:r>
      <w:r>
        <w:tab/>
        <w:t>For specific-template reports only.  This table references the rule message generated for a single row of the guideline grid.</w:t>
      </w:r>
    </w:p>
    <w:p w:rsidR="009630D9" w:rsidRDefault="009630D9" w:rsidP="009630D9">
      <w:pPr>
        <w:spacing w:before="120"/>
        <w:ind w:left="2805" w:hanging="2805"/>
      </w:pPr>
      <w:r>
        <w:rPr>
          <w:i/>
        </w:rPr>
        <w:t>row-rules</w:t>
      </w:r>
      <w:r>
        <w:tab/>
        <w:t>For specific-template reports only.  This table references the textual representation of rule message associated with single row of the guideline grid.</w:t>
      </w:r>
      <w:r w:rsidRPr="00431330">
        <w:t xml:space="preserve"> </w:t>
      </w:r>
    </w:p>
    <w:p w:rsidR="009630D9" w:rsidRDefault="009630D9" w:rsidP="009630D9">
      <w:pPr>
        <w:spacing w:before="120"/>
        <w:ind w:left="2805" w:hanging="2805"/>
      </w:pPr>
      <w:r>
        <w:rPr>
          <w:i/>
        </w:rPr>
        <w:t>per-row-rules-messages</w:t>
      </w:r>
      <w:r>
        <w:t xml:space="preserve"> </w:t>
      </w:r>
      <w:r>
        <w:tab/>
        <w:t>For generic-templates reports only.  References textual forms of rules or messages that are generated for each row.  For the each rule or message, row data is substituted in the template rule or message (e.g. “Property Type = Attached”).</w:t>
      </w:r>
    </w:p>
    <w:p w:rsidR="009630D9" w:rsidRPr="00DF484A" w:rsidRDefault="009630D9" w:rsidP="009630D9">
      <w:pPr>
        <w:spacing w:before="120"/>
        <w:ind w:left="2805" w:hanging="2805"/>
      </w:pPr>
      <w:r>
        <w:rPr>
          <w:i/>
        </w:rPr>
        <w:t>template-rules-messages</w:t>
      </w:r>
      <w:r>
        <w:t xml:space="preserve"> </w:t>
      </w:r>
      <w:r>
        <w:tab/>
        <w:t>For generic-templates reports only.  References textual forms of rules or messages that are generated for a template.  These are template level or column-level rules and messages, whose cell data is not filled in.  (e.g. “Property Type = %column 1%”)</w:t>
      </w:r>
    </w:p>
    <w:p w:rsidR="00960CB1" w:rsidRPr="00960CB1" w:rsidRDefault="00960CB1" w:rsidP="00960CB1"/>
    <w:sectPr w:rsidR="00960CB1" w:rsidRPr="00960CB1" w:rsidSect="001E2670">
      <w:headerReference w:type="default" r:id="rId62"/>
      <w:footerReference w:type="default" r:id="rId63"/>
      <w:footnotePr>
        <w:pos w:val="beneathText"/>
      </w:footnotePr>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FE4" w:rsidRDefault="008C0FE4">
      <w:r>
        <w:separator/>
      </w:r>
    </w:p>
  </w:endnote>
  <w:endnote w:type="continuationSeparator" w:id="0">
    <w:p w:rsidR="008C0FE4" w:rsidRDefault="008C0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Frugal San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lbany">
    <w:altName w:val="Arial"/>
    <w:charset w:val="00"/>
    <w:family w:val="swiss"/>
    <w:pitch w:val="variable"/>
  </w:font>
  <w:font w:name="HY MyeongJo Light K">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Arial Bold">
    <w:altName w:val="Arial"/>
    <w:panose1 w:val="020B0704020202020204"/>
    <w:charset w:val="00"/>
    <w:family w:val="auto"/>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D" w:rsidRDefault="000F037A">
    <w:pPr>
      <w:pStyle w:val="Footer"/>
      <w:pBdr>
        <w:top w:val="thinThickSmallGap" w:sz="18" w:space="1" w:color="auto"/>
      </w:pBdr>
      <w:tabs>
        <w:tab w:val="right" w:pos="9360"/>
      </w:tabs>
      <w:ind w:left="-90" w:right="-90"/>
    </w:pPr>
    <w:r>
      <w:rPr>
        <w:rFonts w:ascii="Tahoma" w:hAnsi="Tahoma" w:cs="Tahoma"/>
        <w:i/>
        <w:szCs w:val="20"/>
      </w:rPr>
      <w:t>P</w:t>
    </w:r>
    <w:r w:rsidR="00817165">
      <w:rPr>
        <w:rFonts w:ascii="Tahoma" w:hAnsi="Tahoma" w:cs="Tahoma"/>
        <w:i/>
        <w:szCs w:val="20"/>
      </w:rPr>
      <w:t>owerEditor 5.10</w:t>
    </w:r>
    <w:r w:rsidR="0056769D">
      <w:rPr>
        <w:rFonts w:ascii="Tahoma" w:hAnsi="Tahoma" w:cs="Tahoma"/>
        <w:i/>
        <w:szCs w:val="20"/>
      </w:rPr>
      <w:t xml:space="preserve"> Custom Reports Guide </w:t>
    </w:r>
    <w:r w:rsidR="0056769D">
      <w:tab/>
    </w:r>
    <w:r w:rsidR="0056769D">
      <w:rPr>
        <w:szCs w:val="20"/>
      </w:rPr>
      <w:t xml:space="preserve">Page </w:t>
    </w:r>
    <w:r w:rsidR="0056769D">
      <w:rPr>
        <w:rStyle w:val="PageNumber"/>
        <w:szCs w:val="20"/>
      </w:rPr>
      <w:fldChar w:fldCharType="begin"/>
    </w:r>
    <w:r w:rsidR="0056769D">
      <w:rPr>
        <w:rStyle w:val="PageNumber"/>
        <w:szCs w:val="20"/>
      </w:rPr>
      <w:instrText xml:space="preserve"> PAGE </w:instrText>
    </w:r>
    <w:r w:rsidR="0056769D">
      <w:rPr>
        <w:rStyle w:val="PageNumber"/>
        <w:szCs w:val="20"/>
      </w:rPr>
      <w:fldChar w:fldCharType="separate"/>
    </w:r>
    <w:r w:rsidR="00855280">
      <w:rPr>
        <w:rStyle w:val="PageNumber"/>
        <w:noProof/>
        <w:szCs w:val="20"/>
      </w:rPr>
      <w:t>3</w:t>
    </w:r>
    <w:r w:rsidR="0056769D">
      <w:rPr>
        <w:rStyle w:val="PageNumber"/>
        <w:szCs w:val="20"/>
      </w:rPr>
      <w:fldChar w:fldCharType="end"/>
    </w:r>
  </w:p>
  <w:p w:rsidR="0056769D" w:rsidRDefault="00567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FE4" w:rsidRDefault="008C0FE4">
      <w:r>
        <w:separator/>
      </w:r>
    </w:p>
  </w:footnote>
  <w:footnote w:type="continuationSeparator" w:id="0">
    <w:p w:rsidR="008C0FE4" w:rsidRDefault="008C0FE4">
      <w:r>
        <w:continuationSeparator/>
      </w:r>
    </w:p>
  </w:footnote>
  <w:footnote w:id="1">
    <w:p w:rsidR="0056769D" w:rsidRDefault="0056769D" w:rsidP="009630D9">
      <w:pPr>
        <w:pStyle w:val="FootnoteText"/>
      </w:pPr>
      <w:r>
        <w:rPr>
          <w:rStyle w:val="FootnoteReference"/>
        </w:rPr>
        <w:footnoteRef/>
      </w:r>
      <w:r>
        <w:t xml:space="preserve"> Note, that defining a report that contains more than one specific-template report requires the use of Crystal Reports sub-report mechanism.  This feature is not described in this document, but is described in the Crystal Reports documentation.</w:t>
      </w:r>
    </w:p>
  </w:footnote>
  <w:footnote w:id="2">
    <w:p w:rsidR="0056769D" w:rsidRDefault="0056769D" w:rsidP="009630D9">
      <w:pPr>
        <w:pStyle w:val="FootnoteText"/>
      </w:pPr>
      <w:r>
        <w:rPr>
          <w:rStyle w:val="FootnoteReference"/>
        </w:rPr>
        <w:footnoteRef/>
      </w:r>
      <w:r>
        <w:t xml:space="preserve"> Hint: You will find that you want to store your commonly used URLs in a text file that you can easily copy and paste from – you’ll be typing this URL many times as you are working with Crystal Reports.</w:t>
      </w:r>
    </w:p>
  </w:footnote>
  <w:footnote w:id="3">
    <w:p w:rsidR="0056769D" w:rsidRDefault="0056769D">
      <w:pPr>
        <w:pStyle w:val="FootnoteText"/>
      </w:pPr>
      <w:r>
        <w:rPr>
          <w:rStyle w:val="FootnoteReference"/>
        </w:rPr>
        <w:footnoteRef/>
      </w:r>
      <w:r>
        <w:t xml:space="preserve"> This report type is not documented here.  If you are interested in this report type, please contact technical support.</w:t>
      </w:r>
    </w:p>
  </w:footnote>
  <w:footnote w:id="4">
    <w:p w:rsidR="0056769D" w:rsidRDefault="0056769D">
      <w:pPr>
        <w:pStyle w:val="FootnoteText"/>
      </w:pPr>
      <w:r>
        <w:rPr>
          <w:rStyle w:val="FootnoteReference"/>
        </w:rPr>
        <w:footnoteRef/>
      </w:r>
      <w:r>
        <w:t xml:space="preserve"> This report type is also not documented here.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69D" w:rsidRDefault="0056769D">
    <w:pPr>
      <w:pBdr>
        <w:bottom w:val="thinThickMediumGap" w:sz="18" w:space="1" w:color="auto"/>
      </w:pBdr>
      <w:tabs>
        <w:tab w:val="left" w:pos="1155"/>
        <w:tab w:val="center" w:pos="4500"/>
        <w:tab w:val="right" w:pos="9360"/>
      </w:tabs>
      <w:spacing w:after="360"/>
    </w:pPr>
    <w:r>
      <w:tab/>
    </w:r>
    <w:r>
      <w:tab/>
    </w:r>
    <w:r>
      <w:tab/>
    </w:r>
    <w:r w:rsidR="008C0FE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98.25pt;height:42pt" o:ole="">
          <v:imagedata r:id="rId1" o:title="mindbox"/>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1" w15:restartNumberingAfterBreak="0">
    <w:nsid w:val="00000002"/>
    <w:multiLevelType w:val="multilevel"/>
    <w:tmpl w:val="DAB4D960"/>
    <w:name w:val="WW8Num2"/>
    <w:lvl w:ilvl="0">
      <w:start w:val="1"/>
      <w:numFmt w:val="decimal"/>
      <w:lvlText w:val="%1."/>
      <w:lvlJc w:val="left"/>
      <w:pPr>
        <w:tabs>
          <w:tab w:val="num" w:pos="360"/>
        </w:tabs>
        <w:ind w:left="360" w:hanging="360"/>
      </w:pPr>
      <w:rPr>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3" w15:restartNumberingAfterBreak="0">
    <w:nsid w:val="00000004"/>
    <w:multiLevelType w:val="multilevel"/>
    <w:tmpl w:val="00000004"/>
    <w:name w:val="WW8Num4"/>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4" w15:restartNumberingAfterBreak="0">
    <w:nsid w:val="00000007"/>
    <w:multiLevelType w:val="singleLevel"/>
    <w:tmpl w:val="00000007"/>
    <w:name w:val="WW8Num7"/>
    <w:lvl w:ilvl="0">
      <w:start w:val="1"/>
      <w:numFmt w:val="decimal"/>
      <w:lvlText w:val="%1."/>
      <w:lvlJc w:val="left"/>
      <w:pPr>
        <w:tabs>
          <w:tab w:val="num" w:pos="360"/>
        </w:tabs>
      </w:pPr>
    </w:lvl>
  </w:abstractNum>
  <w:abstractNum w:abstractNumId="5" w15:restartNumberingAfterBreak="0">
    <w:nsid w:val="04EA2F82"/>
    <w:multiLevelType w:val="hybridMultilevel"/>
    <w:tmpl w:val="B832C6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205443"/>
    <w:multiLevelType w:val="hybridMultilevel"/>
    <w:tmpl w:val="CFB62B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9C55840"/>
    <w:multiLevelType w:val="hybridMultilevel"/>
    <w:tmpl w:val="2B084ABA"/>
    <w:lvl w:ilvl="0" w:tplc="0409000F">
      <w:start w:val="1"/>
      <w:numFmt w:val="decimal"/>
      <w:lvlText w:val="%1."/>
      <w:lvlJc w:val="left"/>
      <w:pPr>
        <w:tabs>
          <w:tab w:val="num" w:pos="1440"/>
        </w:tabs>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1C872898"/>
    <w:multiLevelType w:val="hybridMultilevel"/>
    <w:tmpl w:val="2F181E7E"/>
    <w:lvl w:ilvl="0" w:tplc="04090001">
      <w:start w:val="1"/>
      <w:numFmt w:val="bullet"/>
      <w:lvlText w:val=""/>
      <w:lvlJc w:val="left"/>
      <w:pPr>
        <w:tabs>
          <w:tab w:val="num" w:pos="2808"/>
        </w:tabs>
        <w:ind w:left="2808" w:hanging="360"/>
      </w:pPr>
      <w:rPr>
        <w:rFonts w:ascii="Symbol" w:hAnsi="Symbol" w:hint="default"/>
      </w:rPr>
    </w:lvl>
    <w:lvl w:ilvl="1" w:tplc="04090003" w:tentative="1">
      <w:start w:val="1"/>
      <w:numFmt w:val="bullet"/>
      <w:lvlText w:val="o"/>
      <w:lvlJc w:val="left"/>
      <w:pPr>
        <w:tabs>
          <w:tab w:val="num" w:pos="3528"/>
        </w:tabs>
        <w:ind w:left="3528" w:hanging="360"/>
      </w:pPr>
      <w:rPr>
        <w:rFonts w:ascii="Courier New" w:hAnsi="Courier New" w:cs="Courier New" w:hint="default"/>
      </w:rPr>
    </w:lvl>
    <w:lvl w:ilvl="2" w:tplc="04090005" w:tentative="1">
      <w:start w:val="1"/>
      <w:numFmt w:val="bullet"/>
      <w:lvlText w:val=""/>
      <w:lvlJc w:val="left"/>
      <w:pPr>
        <w:tabs>
          <w:tab w:val="num" w:pos="4248"/>
        </w:tabs>
        <w:ind w:left="4248" w:hanging="360"/>
      </w:pPr>
      <w:rPr>
        <w:rFonts w:ascii="Wingdings" w:hAnsi="Wingdings" w:hint="default"/>
      </w:rPr>
    </w:lvl>
    <w:lvl w:ilvl="3" w:tplc="04090001" w:tentative="1">
      <w:start w:val="1"/>
      <w:numFmt w:val="bullet"/>
      <w:lvlText w:val=""/>
      <w:lvlJc w:val="left"/>
      <w:pPr>
        <w:tabs>
          <w:tab w:val="num" w:pos="4968"/>
        </w:tabs>
        <w:ind w:left="4968" w:hanging="360"/>
      </w:pPr>
      <w:rPr>
        <w:rFonts w:ascii="Symbol" w:hAnsi="Symbol" w:hint="default"/>
      </w:rPr>
    </w:lvl>
    <w:lvl w:ilvl="4" w:tplc="04090003" w:tentative="1">
      <w:start w:val="1"/>
      <w:numFmt w:val="bullet"/>
      <w:lvlText w:val="o"/>
      <w:lvlJc w:val="left"/>
      <w:pPr>
        <w:tabs>
          <w:tab w:val="num" w:pos="5688"/>
        </w:tabs>
        <w:ind w:left="5688" w:hanging="360"/>
      </w:pPr>
      <w:rPr>
        <w:rFonts w:ascii="Courier New" w:hAnsi="Courier New" w:cs="Courier New" w:hint="default"/>
      </w:rPr>
    </w:lvl>
    <w:lvl w:ilvl="5" w:tplc="04090005" w:tentative="1">
      <w:start w:val="1"/>
      <w:numFmt w:val="bullet"/>
      <w:lvlText w:val=""/>
      <w:lvlJc w:val="left"/>
      <w:pPr>
        <w:tabs>
          <w:tab w:val="num" w:pos="6408"/>
        </w:tabs>
        <w:ind w:left="6408" w:hanging="360"/>
      </w:pPr>
      <w:rPr>
        <w:rFonts w:ascii="Wingdings" w:hAnsi="Wingdings" w:hint="default"/>
      </w:rPr>
    </w:lvl>
    <w:lvl w:ilvl="6" w:tplc="04090001" w:tentative="1">
      <w:start w:val="1"/>
      <w:numFmt w:val="bullet"/>
      <w:lvlText w:val=""/>
      <w:lvlJc w:val="left"/>
      <w:pPr>
        <w:tabs>
          <w:tab w:val="num" w:pos="7128"/>
        </w:tabs>
        <w:ind w:left="7128" w:hanging="360"/>
      </w:pPr>
      <w:rPr>
        <w:rFonts w:ascii="Symbol" w:hAnsi="Symbol" w:hint="default"/>
      </w:rPr>
    </w:lvl>
    <w:lvl w:ilvl="7" w:tplc="04090003" w:tentative="1">
      <w:start w:val="1"/>
      <w:numFmt w:val="bullet"/>
      <w:lvlText w:val="o"/>
      <w:lvlJc w:val="left"/>
      <w:pPr>
        <w:tabs>
          <w:tab w:val="num" w:pos="7848"/>
        </w:tabs>
        <w:ind w:left="7848" w:hanging="360"/>
      </w:pPr>
      <w:rPr>
        <w:rFonts w:ascii="Courier New" w:hAnsi="Courier New" w:cs="Courier New" w:hint="default"/>
      </w:rPr>
    </w:lvl>
    <w:lvl w:ilvl="8" w:tplc="04090005" w:tentative="1">
      <w:start w:val="1"/>
      <w:numFmt w:val="bullet"/>
      <w:lvlText w:val=""/>
      <w:lvlJc w:val="left"/>
      <w:pPr>
        <w:tabs>
          <w:tab w:val="num" w:pos="8568"/>
        </w:tabs>
        <w:ind w:left="8568" w:hanging="360"/>
      </w:pPr>
      <w:rPr>
        <w:rFonts w:ascii="Wingdings" w:hAnsi="Wingdings" w:hint="default"/>
      </w:rPr>
    </w:lvl>
  </w:abstractNum>
  <w:abstractNum w:abstractNumId="9" w15:restartNumberingAfterBreak="0">
    <w:nsid w:val="223F013F"/>
    <w:multiLevelType w:val="hybridMultilevel"/>
    <w:tmpl w:val="07BC0320"/>
    <w:lvl w:ilvl="0" w:tplc="B91A8B24">
      <w:start w:val="1"/>
      <w:numFmt w:val="bullet"/>
      <w:pStyle w:val="StoryDetails"/>
      <w:lvlText w:val="•"/>
      <w:lvlJc w:val="left"/>
      <w:pPr>
        <w:tabs>
          <w:tab w:val="num" w:pos="900"/>
        </w:tabs>
        <w:ind w:left="90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rPr>
        <w:rFonts w:hint="default"/>
      </w:rPr>
    </w:lvl>
    <w:lvl w:ilvl="3" w:tplc="04090005">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6555345"/>
    <w:multiLevelType w:val="hybridMultilevel"/>
    <w:tmpl w:val="6674C7A6"/>
    <w:lvl w:ilvl="0" w:tplc="98F2F8EC">
      <w:start w:val="1"/>
      <w:numFmt w:val="bullet"/>
      <w:lvlText w:val=""/>
      <w:lvlJc w:val="left"/>
      <w:pPr>
        <w:tabs>
          <w:tab w:val="num" w:pos="720"/>
        </w:tabs>
        <w:ind w:left="72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95215E"/>
    <w:multiLevelType w:val="hybridMultilevel"/>
    <w:tmpl w:val="9B3CE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F132A2"/>
    <w:multiLevelType w:val="hybridMultilevel"/>
    <w:tmpl w:val="4E28EC8E"/>
    <w:lvl w:ilvl="0" w:tplc="04090005">
      <w:start w:val="1"/>
      <w:numFmt w:val="bullet"/>
      <w:lvlText w:val=""/>
      <w:lvlJc w:val="left"/>
      <w:pPr>
        <w:tabs>
          <w:tab w:val="num" w:pos="2775"/>
        </w:tabs>
        <w:ind w:left="2775" w:hanging="360"/>
      </w:pPr>
      <w:rPr>
        <w:rFonts w:ascii="Wingdings" w:hAnsi="Wingdings" w:hint="default"/>
      </w:rPr>
    </w:lvl>
    <w:lvl w:ilvl="1" w:tplc="04090003" w:tentative="1">
      <w:start w:val="1"/>
      <w:numFmt w:val="bullet"/>
      <w:lvlText w:val="o"/>
      <w:lvlJc w:val="left"/>
      <w:pPr>
        <w:tabs>
          <w:tab w:val="num" w:pos="3495"/>
        </w:tabs>
        <w:ind w:left="3495" w:hanging="360"/>
      </w:pPr>
      <w:rPr>
        <w:rFonts w:ascii="Courier New" w:hAnsi="Courier New" w:cs="Courier New" w:hint="default"/>
      </w:rPr>
    </w:lvl>
    <w:lvl w:ilvl="2" w:tplc="04090005" w:tentative="1">
      <w:start w:val="1"/>
      <w:numFmt w:val="bullet"/>
      <w:lvlText w:val=""/>
      <w:lvlJc w:val="left"/>
      <w:pPr>
        <w:tabs>
          <w:tab w:val="num" w:pos="4215"/>
        </w:tabs>
        <w:ind w:left="4215" w:hanging="360"/>
      </w:pPr>
      <w:rPr>
        <w:rFonts w:ascii="Wingdings" w:hAnsi="Wingdings" w:hint="default"/>
      </w:rPr>
    </w:lvl>
    <w:lvl w:ilvl="3" w:tplc="04090001" w:tentative="1">
      <w:start w:val="1"/>
      <w:numFmt w:val="bullet"/>
      <w:lvlText w:val=""/>
      <w:lvlJc w:val="left"/>
      <w:pPr>
        <w:tabs>
          <w:tab w:val="num" w:pos="4935"/>
        </w:tabs>
        <w:ind w:left="4935" w:hanging="360"/>
      </w:pPr>
      <w:rPr>
        <w:rFonts w:ascii="Symbol" w:hAnsi="Symbol" w:hint="default"/>
      </w:rPr>
    </w:lvl>
    <w:lvl w:ilvl="4" w:tplc="04090003" w:tentative="1">
      <w:start w:val="1"/>
      <w:numFmt w:val="bullet"/>
      <w:lvlText w:val="o"/>
      <w:lvlJc w:val="left"/>
      <w:pPr>
        <w:tabs>
          <w:tab w:val="num" w:pos="5655"/>
        </w:tabs>
        <w:ind w:left="5655" w:hanging="360"/>
      </w:pPr>
      <w:rPr>
        <w:rFonts w:ascii="Courier New" w:hAnsi="Courier New" w:cs="Courier New" w:hint="default"/>
      </w:rPr>
    </w:lvl>
    <w:lvl w:ilvl="5" w:tplc="04090005" w:tentative="1">
      <w:start w:val="1"/>
      <w:numFmt w:val="bullet"/>
      <w:lvlText w:val=""/>
      <w:lvlJc w:val="left"/>
      <w:pPr>
        <w:tabs>
          <w:tab w:val="num" w:pos="6375"/>
        </w:tabs>
        <w:ind w:left="6375" w:hanging="360"/>
      </w:pPr>
      <w:rPr>
        <w:rFonts w:ascii="Wingdings" w:hAnsi="Wingdings" w:hint="default"/>
      </w:rPr>
    </w:lvl>
    <w:lvl w:ilvl="6" w:tplc="04090001" w:tentative="1">
      <w:start w:val="1"/>
      <w:numFmt w:val="bullet"/>
      <w:lvlText w:val=""/>
      <w:lvlJc w:val="left"/>
      <w:pPr>
        <w:tabs>
          <w:tab w:val="num" w:pos="7095"/>
        </w:tabs>
        <w:ind w:left="7095" w:hanging="360"/>
      </w:pPr>
      <w:rPr>
        <w:rFonts w:ascii="Symbol" w:hAnsi="Symbol" w:hint="default"/>
      </w:rPr>
    </w:lvl>
    <w:lvl w:ilvl="7" w:tplc="04090003" w:tentative="1">
      <w:start w:val="1"/>
      <w:numFmt w:val="bullet"/>
      <w:lvlText w:val="o"/>
      <w:lvlJc w:val="left"/>
      <w:pPr>
        <w:tabs>
          <w:tab w:val="num" w:pos="7815"/>
        </w:tabs>
        <w:ind w:left="7815" w:hanging="360"/>
      </w:pPr>
      <w:rPr>
        <w:rFonts w:ascii="Courier New" w:hAnsi="Courier New" w:cs="Courier New" w:hint="default"/>
      </w:rPr>
    </w:lvl>
    <w:lvl w:ilvl="8" w:tplc="04090005" w:tentative="1">
      <w:start w:val="1"/>
      <w:numFmt w:val="bullet"/>
      <w:lvlText w:val=""/>
      <w:lvlJc w:val="left"/>
      <w:pPr>
        <w:tabs>
          <w:tab w:val="num" w:pos="8535"/>
        </w:tabs>
        <w:ind w:left="8535" w:hanging="360"/>
      </w:pPr>
      <w:rPr>
        <w:rFonts w:ascii="Wingdings" w:hAnsi="Wingdings" w:hint="default"/>
      </w:rPr>
    </w:lvl>
  </w:abstractNum>
  <w:abstractNum w:abstractNumId="13" w15:restartNumberingAfterBreak="0">
    <w:nsid w:val="350A6D77"/>
    <w:multiLevelType w:val="hybridMultilevel"/>
    <w:tmpl w:val="70946B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EB30B46"/>
    <w:multiLevelType w:val="multilevel"/>
    <w:tmpl w:val="209A3004"/>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080"/>
        </w:tabs>
        <w:ind w:left="720" w:hanging="720"/>
      </w:pPr>
      <w:rPr>
        <w:rFonts w:hint="default"/>
      </w:rPr>
    </w:lvl>
    <w:lvl w:ilvl="2">
      <w:start w:val="1"/>
      <w:numFmt w:val="decimal"/>
      <w:lvlText w:val="%1.%2.%3"/>
      <w:lvlJc w:val="left"/>
      <w:pPr>
        <w:tabs>
          <w:tab w:val="num" w:pos="144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15:restartNumberingAfterBreak="0">
    <w:nsid w:val="3F415199"/>
    <w:multiLevelType w:val="hybridMultilevel"/>
    <w:tmpl w:val="B51692B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47DD1F2B"/>
    <w:multiLevelType w:val="hybridMultilevel"/>
    <w:tmpl w:val="3008292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9E384F"/>
    <w:multiLevelType w:val="multilevel"/>
    <w:tmpl w:val="209A3004"/>
    <w:lvl w:ilvl="0">
      <w:start w:val="1"/>
      <w:numFmt w:val="decimal"/>
      <w:pStyle w:val="Heading1"/>
      <w:lvlText w:val="%1."/>
      <w:lvlJc w:val="left"/>
      <w:pPr>
        <w:tabs>
          <w:tab w:val="num" w:pos="720"/>
        </w:tabs>
        <w:ind w:left="0" w:firstLine="0"/>
      </w:pPr>
      <w:rPr>
        <w:rFonts w:hint="default"/>
      </w:rPr>
    </w:lvl>
    <w:lvl w:ilvl="1">
      <w:start w:val="1"/>
      <w:numFmt w:val="decimal"/>
      <w:pStyle w:val="Heading2"/>
      <w:lvlText w:val="%1.%2"/>
      <w:lvlJc w:val="left"/>
      <w:pPr>
        <w:tabs>
          <w:tab w:val="num" w:pos="1080"/>
        </w:tabs>
        <w:ind w:left="720" w:hanging="720"/>
      </w:pPr>
      <w:rPr>
        <w:rFonts w:hint="default"/>
      </w:rPr>
    </w:lvl>
    <w:lvl w:ilvl="2">
      <w:start w:val="1"/>
      <w:numFmt w:val="decimal"/>
      <w:pStyle w:val="Heading3"/>
      <w:lvlText w:val="%1.%2.%3"/>
      <w:lvlJc w:val="left"/>
      <w:pPr>
        <w:tabs>
          <w:tab w:val="num" w:pos="144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15:restartNumberingAfterBreak="0">
    <w:nsid w:val="5C8D57AC"/>
    <w:multiLevelType w:val="multilevel"/>
    <w:tmpl w:val="209A3004"/>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080"/>
        </w:tabs>
        <w:ind w:left="720" w:hanging="720"/>
      </w:pPr>
      <w:rPr>
        <w:rFonts w:hint="default"/>
      </w:rPr>
    </w:lvl>
    <w:lvl w:ilvl="2">
      <w:start w:val="1"/>
      <w:numFmt w:val="decimal"/>
      <w:lvlText w:val="%1.%2.%3"/>
      <w:lvlJc w:val="left"/>
      <w:pPr>
        <w:tabs>
          <w:tab w:val="num" w:pos="144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15:restartNumberingAfterBreak="0">
    <w:nsid w:val="6B9C0F24"/>
    <w:multiLevelType w:val="hybridMultilevel"/>
    <w:tmpl w:val="0526C550"/>
    <w:lvl w:ilvl="0" w:tplc="879E4AE6">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15:restartNumberingAfterBreak="0">
    <w:nsid w:val="726B3B60"/>
    <w:multiLevelType w:val="hybridMultilevel"/>
    <w:tmpl w:val="07AE196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91031B3"/>
    <w:multiLevelType w:val="multilevel"/>
    <w:tmpl w:val="209A3004"/>
    <w:lvl w:ilvl="0">
      <w:start w:val="1"/>
      <w:numFmt w:val="decimal"/>
      <w:lvlText w:val="%1."/>
      <w:lvlJc w:val="left"/>
      <w:pPr>
        <w:tabs>
          <w:tab w:val="num" w:pos="720"/>
        </w:tabs>
        <w:ind w:left="0" w:firstLine="0"/>
      </w:pPr>
      <w:rPr>
        <w:rFonts w:hint="default"/>
      </w:rPr>
    </w:lvl>
    <w:lvl w:ilvl="1">
      <w:start w:val="1"/>
      <w:numFmt w:val="decimal"/>
      <w:lvlText w:val="%1.%2"/>
      <w:lvlJc w:val="left"/>
      <w:pPr>
        <w:tabs>
          <w:tab w:val="num" w:pos="1080"/>
        </w:tabs>
        <w:ind w:left="720" w:hanging="720"/>
      </w:pPr>
      <w:rPr>
        <w:rFonts w:hint="default"/>
      </w:rPr>
    </w:lvl>
    <w:lvl w:ilvl="2">
      <w:start w:val="1"/>
      <w:numFmt w:val="decimal"/>
      <w:lvlText w:val="%1.%2.%3"/>
      <w:lvlJc w:val="left"/>
      <w:pPr>
        <w:tabs>
          <w:tab w:val="num" w:pos="144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D876ED9"/>
    <w:multiLevelType w:val="hybridMultilevel"/>
    <w:tmpl w:val="8C88DE68"/>
    <w:lvl w:ilvl="0" w:tplc="04090005">
      <w:start w:val="1"/>
      <w:numFmt w:val="bullet"/>
      <w:lvlText w:val=""/>
      <w:lvlJc w:val="left"/>
      <w:pPr>
        <w:tabs>
          <w:tab w:val="num" w:pos="2775"/>
        </w:tabs>
        <w:ind w:left="2775" w:hanging="360"/>
      </w:pPr>
      <w:rPr>
        <w:rFonts w:ascii="Wingdings" w:hAnsi="Wingdings" w:hint="default"/>
      </w:rPr>
    </w:lvl>
    <w:lvl w:ilvl="1" w:tplc="04090003" w:tentative="1">
      <w:start w:val="1"/>
      <w:numFmt w:val="bullet"/>
      <w:lvlText w:val="o"/>
      <w:lvlJc w:val="left"/>
      <w:pPr>
        <w:tabs>
          <w:tab w:val="num" w:pos="3495"/>
        </w:tabs>
        <w:ind w:left="3495" w:hanging="360"/>
      </w:pPr>
      <w:rPr>
        <w:rFonts w:ascii="Courier New" w:hAnsi="Courier New" w:cs="Courier New" w:hint="default"/>
      </w:rPr>
    </w:lvl>
    <w:lvl w:ilvl="2" w:tplc="04090005" w:tentative="1">
      <w:start w:val="1"/>
      <w:numFmt w:val="bullet"/>
      <w:lvlText w:val=""/>
      <w:lvlJc w:val="left"/>
      <w:pPr>
        <w:tabs>
          <w:tab w:val="num" w:pos="4215"/>
        </w:tabs>
        <w:ind w:left="4215" w:hanging="360"/>
      </w:pPr>
      <w:rPr>
        <w:rFonts w:ascii="Wingdings" w:hAnsi="Wingdings" w:hint="default"/>
      </w:rPr>
    </w:lvl>
    <w:lvl w:ilvl="3" w:tplc="04090001" w:tentative="1">
      <w:start w:val="1"/>
      <w:numFmt w:val="bullet"/>
      <w:lvlText w:val=""/>
      <w:lvlJc w:val="left"/>
      <w:pPr>
        <w:tabs>
          <w:tab w:val="num" w:pos="4935"/>
        </w:tabs>
        <w:ind w:left="4935" w:hanging="360"/>
      </w:pPr>
      <w:rPr>
        <w:rFonts w:ascii="Symbol" w:hAnsi="Symbol" w:hint="default"/>
      </w:rPr>
    </w:lvl>
    <w:lvl w:ilvl="4" w:tplc="04090003" w:tentative="1">
      <w:start w:val="1"/>
      <w:numFmt w:val="bullet"/>
      <w:lvlText w:val="o"/>
      <w:lvlJc w:val="left"/>
      <w:pPr>
        <w:tabs>
          <w:tab w:val="num" w:pos="5655"/>
        </w:tabs>
        <w:ind w:left="5655" w:hanging="360"/>
      </w:pPr>
      <w:rPr>
        <w:rFonts w:ascii="Courier New" w:hAnsi="Courier New" w:cs="Courier New" w:hint="default"/>
      </w:rPr>
    </w:lvl>
    <w:lvl w:ilvl="5" w:tplc="04090005" w:tentative="1">
      <w:start w:val="1"/>
      <w:numFmt w:val="bullet"/>
      <w:lvlText w:val=""/>
      <w:lvlJc w:val="left"/>
      <w:pPr>
        <w:tabs>
          <w:tab w:val="num" w:pos="6375"/>
        </w:tabs>
        <w:ind w:left="6375" w:hanging="360"/>
      </w:pPr>
      <w:rPr>
        <w:rFonts w:ascii="Wingdings" w:hAnsi="Wingdings" w:hint="default"/>
      </w:rPr>
    </w:lvl>
    <w:lvl w:ilvl="6" w:tplc="04090001" w:tentative="1">
      <w:start w:val="1"/>
      <w:numFmt w:val="bullet"/>
      <w:lvlText w:val=""/>
      <w:lvlJc w:val="left"/>
      <w:pPr>
        <w:tabs>
          <w:tab w:val="num" w:pos="7095"/>
        </w:tabs>
        <w:ind w:left="7095" w:hanging="360"/>
      </w:pPr>
      <w:rPr>
        <w:rFonts w:ascii="Symbol" w:hAnsi="Symbol" w:hint="default"/>
      </w:rPr>
    </w:lvl>
    <w:lvl w:ilvl="7" w:tplc="04090003" w:tentative="1">
      <w:start w:val="1"/>
      <w:numFmt w:val="bullet"/>
      <w:lvlText w:val="o"/>
      <w:lvlJc w:val="left"/>
      <w:pPr>
        <w:tabs>
          <w:tab w:val="num" w:pos="7815"/>
        </w:tabs>
        <w:ind w:left="7815" w:hanging="360"/>
      </w:pPr>
      <w:rPr>
        <w:rFonts w:ascii="Courier New" w:hAnsi="Courier New" w:cs="Courier New" w:hint="default"/>
      </w:rPr>
    </w:lvl>
    <w:lvl w:ilvl="8" w:tplc="04090005" w:tentative="1">
      <w:start w:val="1"/>
      <w:numFmt w:val="bullet"/>
      <w:lvlText w:val=""/>
      <w:lvlJc w:val="left"/>
      <w:pPr>
        <w:tabs>
          <w:tab w:val="num" w:pos="8535"/>
        </w:tabs>
        <w:ind w:left="8535" w:hanging="360"/>
      </w:pPr>
      <w:rPr>
        <w:rFonts w:ascii="Wingdings" w:hAnsi="Wingdings" w:hint="default"/>
      </w:rPr>
    </w:lvl>
  </w:abstractNum>
  <w:num w:numId="1">
    <w:abstractNumId w:val="16"/>
  </w:num>
  <w:num w:numId="2">
    <w:abstractNumId w:val="12"/>
  </w:num>
  <w:num w:numId="3">
    <w:abstractNumId w:val="6"/>
  </w:num>
  <w:num w:numId="4">
    <w:abstractNumId w:val="5"/>
  </w:num>
  <w:num w:numId="5">
    <w:abstractNumId w:val="20"/>
  </w:num>
  <w:num w:numId="6">
    <w:abstractNumId w:val="22"/>
  </w:num>
  <w:num w:numId="7">
    <w:abstractNumId w:val="17"/>
  </w:num>
  <w:num w:numId="8">
    <w:abstractNumId w:val="14"/>
  </w:num>
  <w:num w:numId="9">
    <w:abstractNumId w:val="18"/>
  </w:num>
  <w:num w:numId="10">
    <w:abstractNumId w:val="21"/>
  </w:num>
  <w:num w:numId="11">
    <w:abstractNumId w:val="17"/>
  </w:num>
  <w:num w:numId="12">
    <w:abstractNumId w:val="17"/>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3"/>
  </w:num>
  <w:num w:numId="19">
    <w:abstractNumId w:val="9"/>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noLeading/>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dgnword-docGUID" w:val="{A61F7D1D-032C-4ED6-B590-A00F03FE228F}"/>
    <w:docVar w:name="dgnword-eventsink" w:val="10511712"/>
  </w:docVars>
  <w:rsids>
    <w:rsidRoot w:val="00592AB4"/>
    <w:rsid w:val="00003292"/>
    <w:rsid w:val="0000637B"/>
    <w:rsid w:val="00017C76"/>
    <w:rsid w:val="00027FCD"/>
    <w:rsid w:val="000377D7"/>
    <w:rsid w:val="000403DD"/>
    <w:rsid w:val="00041304"/>
    <w:rsid w:val="000A0D4C"/>
    <w:rsid w:val="000A2E53"/>
    <w:rsid w:val="000A65A9"/>
    <w:rsid w:val="000F037A"/>
    <w:rsid w:val="000F0815"/>
    <w:rsid w:val="000F0826"/>
    <w:rsid w:val="000F1807"/>
    <w:rsid w:val="000F75E4"/>
    <w:rsid w:val="0011273F"/>
    <w:rsid w:val="00114532"/>
    <w:rsid w:val="00126917"/>
    <w:rsid w:val="00133645"/>
    <w:rsid w:val="0013600A"/>
    <w:rsid w:val="001569DC"/>
    <w:rsid w:val="0018748E"/>
    <w:rsid w:val="00194901"/>
    <w:rsid w:val="001C203E"/>
    <w:rsid w:val="001E2670"/>
    <w:rsid w:val="001E42CA"/>
    <w:rsid w:val="001E61C2"/>
    <w:rsid w:val="002011DE"/>
    <w:rsid w:val="002048E1"/>
    <w:rsid w:val="002270D0"/>
    <w:rsid w:val="00244738"/>
    <w:rsid w:val="00247077"/>
    <w:rsid w:val="002504A5"/>
    <w:rsid w:val="00252626"/>
    <w:rsid w:val="00252B05"/>
    <w:rsid w:val="00262154"/>
    <w:rsid w:val="00280CF1"/>
    <w:rsid w:val="0029128B"/>
    <w:rsid w:val="002933D8"/>
    <w:rsid w:val="002A6A03"/>
    <w:rsid w:val="002A6B90"/>
    <w:rsid w:val="002B0501"/>
    <w:rsid w:val="002B1AF0"/>
    <w:rsid w:val="002B243B"/>
    <w:rsid w:val="002B2955"/>
    <w:rsid w:val="002F3A38"/>
    <w:rsid w:val="00312C24"/>
    <w:rsid w:val="00313FD7"/>
    <w:rsid w:val="0033001C"/>
    <w:rsid w:val="003600FF"/>
    <w:rsid w:val="003739E7"/>
    <w:rsid w:val="003807E2"/>
    <w:rsid w:val="003872B1"/>
    <w:rsid w:val="003A0331"/>
    <w:rsid w:val="003B1271"/>
    <w:rsid w:val="003B1B5E"/>
    <w:rsid w:val="003B1FC0"/>
    <w:rsid w:val="003B47C5"/>
    <w:rsid w:val="003D33CA"/>
    <w:rsid w:val="003D4CA8"/>
    <w:rsid w:val="003D6F8B"/>
    <w:rsid w:val="003E1062"/>
    <w:rsid w:val="003F325C"/>
    <w:rsid w:val="003F6EA9"/>
    <w:rsid w:val="004057A8"/>
    <w:rsid w:val="004208CA"/>
    <w:rsid w:val="00427A7F"/>
    <w:rsid w:val="004424F7"/>
    <w:rsid w:val="00442755"/>
    <w:rsid w:val="00443EBD"/>
    <w:rsid w:val="00447A18"/>
    <w:rsid w:val="0046455F"/>
    <w:rsid w:val="004656E2"/>
    <w:rsid w:val="004670B8"/>
    <w:rsid w:val="004734FB"/>
    <w:rsid w:val="00490E71"/>
    <w:rsid w:val="0049170F"/>
    <w:rsid w:val="00491E7B"/>
    <w:rsid w:val="0049346D"/>
    <w:rsid w:val="004B3908"/>
    <w:rsid w:val="004B4760"/>
    <w:rsid w:val="004B6343"/>
    <w:rsid w:val="004C4866"/>
    <w:rsid w:val="004D3471"/>
    <w:rsid w:val="004D75FD"/>
    <w:rsid w:val="004F4561"/>
    <w:rsid w:val="004F5618"/>
    <w:rsid w:val="00507650"/>
    <w:rsid w:val="00512D0A"/>
    <w:rsid w:val="00533BAB"/>
    <w:rsid w:val="0054165D"/>
    <w:rsid w:val="00543469"/>
    <w:rsid w:val="00543753"/>
    <w:rsid w:val="0054390B"/>
    <w:rsid w:val="00561ACC"/>
    <w:rsid w:val="00563A63"/>
    <w:rsid w:val="0056769D"/>
    <w:rsid w:val="0057561C"/>
    <w:rsid w:val="005842C6"/>
    <w:rsid w:val="00592AB4"/>
    <w:rsid w:val="00594724"/>
    <w:rsid w:val="00595ED7"/>
    <w:rsid w:val="005A0C8B"/>
    <w:rsid w:val="005A3E20"/>
    <w:rsid w:val="005B2F71"/>
    <w:rsid w:val="005B7C84"/>
    <w:rsid w:val="005C2690"/>
    <w:rsid w:val="005C5FFE"/>
    <w:rsid w:val="005C7139"/>
    <w:rsid w:val="005D01FE"/>
    <w:rsid w:val="005D232A"/>
    <w:rsid w:val="005D3E8B"/>
    <w:rsid w:val="005E2977"/>
    <w:rsid w:val="005E537E"/>
    <w:rsid w:val="005E6F42"/>
    <w:rsid w:val="005E7DA5"/>
    <w:rsid w:val="00600F4F"/>
    <w:rsid w:val="00606AFB"/>
    <w:rsid w:val="00615E5E"/>
    <w:rsid w:val="00620E34"/>
    <w:rsid w:val="00631855"/>
    <w:rsid w:val="00634F30"/>
    <w:rsid w:val="00666F5D"/>
    <w:rsid w:val="006709AE"/>
    <w:rsid w:val="00677447"/>
    <w:rsid w:val="0068371B"/>
    <w:rsid w:val="00685B12"/>
    <w:rsid w:val="006A06E0"/>
    <w:rsid w:val="006A4467"/>
    <w:rsid w:val="006B712D"/>
    <w:rsid w:val="006B7379"/>
    <w:rsid w:val="006D3014"/>
    <w:rsid w:val="006F39CC"/>
    <w:rsid w:val="006F7EDE"/>
    <w:rsid w:val="00703C71"/>
    <w:rsid w:val="007106A0"/>
    <w:rsid w:val="00726BD8"/>
    <w:rsid w:val="007317AA"/>
    <w:rsid w:val="00731E07"/>
    <w:rsid w:val="00735F44"/>
    <w:rsid w:val="00752D83"/>
    <w:rsid w:val="00754E3A"/>
    <w:rsid w:val="0076530B"/>
    <w:rsid w:val="007729BE"/>
    <w:rsid w:val="00773A78"/>
    <w:rsid w:val="007760B6"/>
    <w:rsid w:val="00777816"/>
    <w:rsid w:val="007855CC"/>
    <w:rsid w:val="00791D64"/>
    <w:rsid w:val="00792E3E"/>
    <w:rsid w:val="007964F0"/>
    <w:rsid w:val="007A38A6"/>
    <w:rsid w:val="007B666F"/>
    <w:rsid w:val="007C603B"/>
    <w:rsid w:val="007D139B"/>
    <w:rsid w:val="007D3F1F"/>
    <w:rsid w:val="007D6AFF"/>
    <w:rsid w:val="007E275A"/>
    <w:rsid w:val="007F4FDE"/>
    <w:rsid w:val="007F5E5A"/>
    <w:rsid w:val="00802C0F"/>
    <w:rsid w:val="008130C0"/>
    <w:rsid w:val="00817165"/>
    <w:rsid w:val="0082124B"/>
    <w:rsid w:val="00831C56"/>
    <w:rsid w:val="008365E4"/>
    <w:rsid w:val="00837B49"/>
    <w:rsid w:val="0084278D"/>
    <w:rsid w:val="008531F6"/>
    <w:rsid w:val="00854CF8"/>
    <w:rsid w:val="00855280"/>
    <w:rsid w:val="008667A1"/>
    <w:rsid w:val="008753DC"/>
    <w:rsid w:val="008959AC"/>
    <w:rsid w:val="008A6DFF"/>
    <w:rsid w:val="008C0FE4"/>
    <w:rsid w:val="008C2BEE"/>
    <w:rsid w:val="008C592C"/>
    <w:rsid w:val="008E6062"/>
    <w:rsid w:val="00916966"/>
    <w:rsid w:val="00921A98"/>
    <w:rsid w:val="00922457"/>
    <w:rsid w:val="009243C5"/>
    <w:rsid w:val="00926762"/>
    <w:rsid w:val="009409D7"/>
    <w:rsid w:val="00951018"/>
    <w:rsid w:val="009520AF"/>
    <w:rsid w:val="00960CB1"/>
    <w:rsid w:val="009630D9"/>
    <w:rsid w:val="00967512"/>
    <w:rsid w:val="00981831"/>
    <w:rsid w:val="00984460"/>
    <w:rsid w:val="00986CD7"/>
    <w:rsid w:val="00991A4C"/>
    <w:rsid w:val="00993CDC"/>
    <w:rsid w:val="009962BC"/>
    <w:rsid w:val="009B54C3"/>
    <w:rsid w:val="009B7EA3"/>
    <w:rsid w:val="009C0394"/>
    <w:rsid w:val="009C0EEC"/>
    <w:rsid w:val="009C41C6"/>
    <w:rsid w:val="009D2B00"/>
    <w:rsid w:val="009D4D84"/>
    <w:rsid w:val="009D689C"/>
    <w:rsid w:val="009E570A"/>
    <w:rsid w:val="009E65F0"/>
    <w:rsid w:val="00A07ED1"/>
    <w:rsid w:val="00A2187F"/>
    <w:rsid w:val="00A3529D"/>
    <w:rsid w:val="00A46F09"/>
    <w:rsid w:val="00A70C32"/>
    <w:rsid w:val="00A71632"/>
    <w:rsid w:val="00A722F4"/>
    <w:rsid w:val="00A830D9"/>
    <w:rsid w:val="00A84858"/>
    <w:rsid w:val="00A966B9"/>
    <w:rsid w:val="00AA2739"/>
    <w:rsid w:val="00AB0302"/>
    <w:rsid w:val="00AB2B03"/>
    <w:rsid w:val="00AC14D5"/>
    <w:rsid w:val="00AC1E77"/>
    <w:rsid w:val="00AD242C"/>
    <w:rsid w:val="00AF0275"/>
    <w:rsid w:val="00AF2805"/>
    <w:rsid w:val="00B05015"/>
    <w:rsid w:val="00B05BD8"/>
    <w:rsid w:val="00B114F2"/>
    <w:rsid w:val="00B12A71"/>
    <w:rsid w:val="00B1764D"/>
    <w:rsid w:val="00B23C05"/>
    <w:rsid w:val="00B27649"/>
    <w:rsid w:val="00B47067"/>
    <w:rsid w:val="00B53645"/>
    <w:rsid w:val="00B60E3E"/>
    <w:rsid w:val="00B66BC8"/>
    <w:rsid w:val="00B708DC"/>
    <w:rsid w:val="00B75571"/>
    <w:rsid w:val="00B80DE3"/>
    <w:rsid w:val="00B856CB"/>
    <w:rsid w:val="00BA3A8E"/>
    <w:rsid w:val="00BB13E1"/>
    <w:rsid w:val="00BD2710"/>
    <w:rsid w:val="00BE5517"/>
    <w:rsid w:val="00BF126C"/>
    <w:rsid w:val="00C219D8"/>
    <w:rsid w:val="00C56C29"/>
    <w:rsid w:val="00C64AA1"/>
    <w:rsid w:val="00C64F56"/>
    <w:rsid w:val="00C7233B"/>
    <w:rsid w:val="00C83C79"/>
    <w:rsid w:val="00C85B9D"/>
    <w:rsid w:val="00C86D01"/>
    <w:rsid w:val="00C93014"/>
    <w:rsid w:val="00C9712D"/>
    <w:rsid w:val="00CA0DFE"/>
    <w:rsid w:val="00CA21EC"/>
    <w:rsid w:val="00CA43D6"/>
    <w:rsid w:val="00CA5F8F"/>
    <w:rsid w:val="00CB086B"/>
    <w:rsid w:val="00CD0A8C"/>
    <w:rsid w:val="00CD6E18"/>
    <w:rsid w:val="00CE74C3"/>
    <w:rsid w:val="00CF24C4"/>
    <w:rsid w:val="00CF51B1"/>
    <w:rsid w:val="00CF5F39"/>
    <w:rsid w:val="00D015F5"/>
    <w:rsid w:val="00D02C6B"/>
    <w:rsid w:val="00D055FA"/>
    <w:rsid w:val="00D05E94"/>
    <w:rsid w:val="00D11D0F"/>
    <w:rsid w:val="00D176FD"/>
    <w:rsid w:val="00D32231"/>
    <w:rsid w:val="00D341D6"/>
    <w:rsid w:val="00D412C0"/>
    <w:rsid w:val="00D42BCD"/>
    <w:rsid w:val="00D50E4A"/>
    <w:rsid w:val="00D6306C"/>
    <w:rsid w:val="00D67D43"/>
    <w:rsid w:val="00D806C2"/>
    <w:rsid w:val="00D80EF8"/>
    <w:rsid w:val="00D87333"/>
    <w:rsid w:val="00DA6E65"/>
    <w:rsid w:val="00DA75FA"/>
    <w:rsid w:val="00DB507E"/>
    <w:rsid w:val="00DC75F9"/>
    <w:rsid w:val="00DD3167"/>
    <w:rsid w:val="00DE0EBA"/>
    <w:rsid w:val="00DE2173"/>
    <w:rsid w:val="00DF7A37"/>
    <w:rsid w:val="00E26917"/>
    <w:rsid w:val="00E34E3E"/>
    <w:rsid w:val="00E350DA"/>
    <w:rsid w:val="00E45EE6"/>
    <w:rsid w:val="00E46235"/>
    <w:rsid w:val="00E550D2"/>
    <w:rsid w:val="00E578CF"/>
    <w:rsid w:val="00E60F93"/>
    <w:rsid w:val="00E71072"/>
    <w:rsid w:val="00E807C1"/>
    <w:rsid w:val="00E87125"/>
    <w:rsid w:val="00E90665"/>
    <w:rsid w:val="00EA3DAA"/>
    <w:rsid w:val="00EC18EE"/>
    <w:rsid w:val="00EC1CF0"/>
    <w:rsid w:val="00EC7D57"/>
    <w:rsid w:val="00ED0435"/>
    <w:rsid w:val="00EF0EFD"/>
    <w:rsid w:val="00EF28BC"/>
    <w:rsid w:val="00EF5F9E"/>
    <w:rsid w:val="00F04895"/>
    <w:rsid w:val="00F15B87"/>
    <w:rsid w:val="00F44458"/>
    <w:rsid w:val="00F518D4"/>
    <w:rsid w:val="00F564DE"/>
    <w:rsid w:val="00F655E4"/>
    <w:rsid w:val="00FA023F"/>
    <w:rsid w:val="00FA2B49"/>
    <w:rsid w:val="00FC0F90"/>
    <w:rsid w:val="00FC32F1"/>
    <w:rsid w:val="00FD10D9"/>
    <w:rsid w:val="00FD2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00A14FB9"/>
  <w15:chartTrackingRefBased/>
  <w15:docId w15:val="{72E49BDC-3FA7-467C-9E1F-303C16EF9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39CC"/>
    <w:rPr>
      <w:sz w:val="24"/>
      <w:szCs w:val="24"/>
    </w:rPr>
  </w:style>
  <w:style w:type="paragraph" w:styleId="Heading1">
    <w:name w:val="heading 1"/>
    <w:basedOn w:val="Normal"/>
    <w:next w:val="Normal"/>
    <w:qFormat/>
    <w:rsid w:val="009630D9"/>
    <w:pPr>
      <w:keepNext/>
      <w:keepLines/>
      <w:numPr>
        <w:numId w:val="7"/>
      </w:numPr>
      <w:pBdr>
        <w:bottom w:val="single" w:sz="12" w:space="1" w:color="000000"/>
      </w:pBdr>
      <w:spacing w:after="120" w:line="240" w:lineRule="atLeast"/>
      <w:jc w:val="center"/>
      <w:outlineLvl w:val="0"/>
    </w:pPr>
    <w:rPr>
      <w:rFonts w:ascii="Georgia" w:hAnsi="Georgia"/>
      <w:caps/>
      <w:snapToGrid w:val="0"/>
      <w:spacing w:val="80"/>
      <w:sz w:val="32"/>
      <w:szCs w:val="20"/>
    </w:rPr>
  </w:style>
  <w:style w:type="paragraph" w:styleId="Heading2">
    <w:name w:val="heading 2"/>
    <w:basedOn w:val="Normal"/>
    <w:next w:val="Normal"/>
    <w:qFormat/>
    <w:rsid w:val="009630D9"/>
    <w:pPr>
      <w:keepNext/>
      <w:keepLines/>
      <w:numPr>
        <w:ilvl w:val="1"/>
        <w:numId w:val="7"/>
      </w:numPr>
      <w:pBdr>
        <w:bottom w:val="single" w:sz="6" w:space="1" w:color="C0C0C0"/>
      </w:pBdr>
      <w:spacing w:before="240" w:after="180" w:line="240" w:lineRule="atLeast"/>
      <w:outlineLvl w:val="1"/>
    </w:pPr>
    <w:rPr>
      <w:rFonts w:ascii="Georgia" w:hAnsi="Georgia"/>
      <w:b/>
      <w:smallCaps/>
      <w:snapToGrid w:val="0"/>
      <w:spacing w:val="10"/>
      <w:sz w:val="28"/>
      <w:szCs w:val="20"/>
    </w:rPr>
  </w:style>
  <w:style w:type="paragraph" w:styleId="Heading3">
    <w:name w:val="heading 3"/>
    <w:aliases w:val="H3,Diane3"/>
    <w:basedOn w:val="Normal"/>
    <w:next w:val="Normal"/>
    <w:qFormat/>
    <w:rsid w:val="009630D9"/>
    <w:pPr>
      <w:keepNext/>
      <w:keepLines/>
      <w:numPr>
        <w:ilvl w:val="2"/>
        <w:numId w:val="7"/>
      </w:numPr>
      <w:spacing w:before="240" w:after="60" w:line="240" w:lineRule="atLeast"/>
      <w:jc w:val="both"/>
      <w:outlineLvl w:val="2"/>
    </w:pPr>
    <w:rPr>
      <w:rFonts w:ascii="Georgia" w:hAnsi="Georgia"/>
      <w:b/>
      <w:snapToGrid w:val="0"/>
      <w:szCs w:val="20"/>
    </w:rPr>
  </w:style>
  <w:style w:type="paragraph" w:styleId="Heading4">
    <w:name w:val="heading 4"/>
    <w:basedOn w:val="Normal"/>
    <w:next w:val="Normal"/>
    <w:qFormat/>
    <w:rsid w:val="009630D9"/>
    <w:pPr>
      <w:keepNext/>
      <w:numPr>
        <w:ilvl w:val="3"/>
        <w:numId w:val="7"/>
      </w:numPr>
      <w:spacing w:before="240" w:after="60"/>
      <w:jc w:val="both"/>
      <w:outlineLvl w:val="3"/>
    </w:pPr>
    <w:rPr>
      <w:b/>
      <w:snapToGrid w:val="0"/>
      <w:sz w:val="22"/>
      <w:szCs w:val="20"/>
    </w:rPr>
  </w:style>
  <w:style w:type="paragraph" w:styleId="Heading5">
    <w:name w:val="heading 5"/>
    <w:basedOn w:val="Normal"/>
    <w:next w:val="Normal"/>
    <w:qFormat/>
    <w:rsid w:val="009630D9"/>
    <w:pPr>
      <w:keepNext/>
      <w:numPr>
        <w:ilvl w:val="4"/>
        <w:numId w:val="7"/>
      </w:numPr>
      <w:spacing w:before="240" w:after="60"/>
      <w:jc w:val="both"/>
      <w:outlineLvl w:val="4"/>
    </w:pPr>
    <w:rPr>
      <w:rFonts w:ascii="Frugal Sans" w:hAnsi="Frugal Sans"/>
      <w:b/>
      <w:i/>
      <w:snapToGrid w:val="0"/>
      <w:sz w:val="20"/>
      <w:szCs w:val="20"/>
    </w:rPr>
  </w:style>
  <w:style w:type="paragraph" w:styleId="Heading6">
    <w:name w:val="heading 6"/>
    <w:basedOn w:val="Normal"/>
    <w:next w:val="Normal"/>
    <w:qFormat/>
    <w:rsid w:val="009630D9"/>
    <w:pPr>
      <w:numPr>
        <w:ilvl w:val="5"/>
        <w:numId w:val="7"/>
      </w:numPr>
      <w:tabs>
        <w:tab w:val="left" w:pos="1152"/>
      </w:tabs>
      <w:spacing w:before="240" w:after="60"/>
      <w:jc w:val="both"/>
      <w:outlineLvl w:val="5"/>
    </w:pPr>
    <w:rPr>
      <w:rFonts w:ascii="Verdana" w:hAnsi="Verdana"/>
      <w:i/>
      <w:snapToGrid w:val="0"/>
      <w:sz w:val="20"/>
      <w:szCs w:val="20"/>
    </w:rPr>
  </w:style>
  <w:style w:type="paragraph" w:styleId="Heading7">
    <w:name w:val="heading 7"/>
    <w:basedOn w:val="Normal"/>
    <w:next w:val="Normal"/>
    <w:qFormat/>
    <w:rsid w:val="009630D9"/>
    <w:pPr>
      <w:numPr>
        <w:ilvl w:val="6"/>
        <w:numId w:val="7"/>
      </w:numPr>
      <w:tabs>
        <w:tab w:val="left" w:pos="1296"/>
      </w:tabs>
      <w:spacing w:before="240" w:after="60"/>
      <w:jc w:val="both"/>
      <w:outlineLvl w:val="6"/>
    </w:pPr>
    <w:rPr>
      <w:rFonts w:ascii="Arial" w:hAnsi="Arial"/>
      <w:snapToGrid w:val="0"/>
      <w:sz w:val="20"/>
      <w:szCs w:val="20"/>
    </w:rPr>
  </w:style>
  <w:style w:type="paragraph" w:styleId="Heading8">
    <w:name w:val="heading 8"/>
    <w:basedOn w:val="Normal"/>
    <w:next w:val="Normal"/>
    <w:qFormat/>
    <w:rsid w:val="009630D9"/>
    <w:pPr>
      <w:numPr>
        <w:ilvl w:val="7"/>
        <w:numId w:val="7"/>
      </w:numPr>
      <w:tabs>
        <w:tab w:val="left" w:pos="1440"/>
      </w:tabs>
      <w:spacing w:before="240" w:after="60"/>
      <w:jc w:val="both"/>
      <w:outlineLvl w:val="7"/>
    </w:pPr>
    <w:rPr>
      <w:rFonts w:ascii="Arial" w:hAnsi="Arial"/>
      <w:i/>
      <w:snapToGrid w:val="0"/>
      <w:sz w:val="20"/>
      <w:szCs w:val="20"/>
    </w:rPr>
  </w:style>
  <w:style w:type="paragraph" w:styleId="Heading9">
    <w:name w:val="heading 9"/>
    <w:basedOn w:val="Normal"/>
    <w:next w:val="Normal"/>
    <w:qFormat/>
    <w:rsid w:val="009630D9"/>
    <w:pPr>
      <w:numPr>
        <w:ilvl w:val="8"/>
        <w:numId w:val="7"/>
      </w:numPr>
      <w:tabs>
        <w:tab w:val="left" w:pos="1584"/>
      </w:tabs>
      <w:spacing w:before="240" w:after="60"/>
      <w:jc w:val="both"/>
      <w:outlineLvl w:val="8"/>
    </w:pPr>
    <w:rPr>
      <w:rFonts w:ascii="Arial" w:hAnsi="Arial"/>
      <w:b/>
      <w:i/>
      <w:snapToGrid w:val="0"/>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cs="StarSymbol"/>
      <w:sz w:val="18"/>
      <w:szCs w:val="18"/>
    </w:rPr>
  </w:style>
  <w:style w:type="character" w:customStyle="1" w:styleId="WW8Num3z0">
    <w:name w:val="WW8Num3z0"/>
    <w:rPr>
      <w:rFonts w:ascii="Symbol" w:hAnsi="Symbol" w:cs="StarSymbol"/>
      <w:sz w:val="18"/>
      <w:szCs w:val="18"/>
    </w:rPr>
  </w:style>
  <w:style w:type="character" w:customStyle="1" w:styleId="WW-Absatz-Standardschriftart">
    <w:name w:val="WW-Absatz-Standardschriftart"/>
  </w:style>
  <w:style w:type="character" w:customStyle="1" w:styleId="WW8Num1z0">
    <w:name w:val="WW8Num1z0"/>
    <w:rsid w:val="009630D9"/>
    <w:rPr>
      <w:rFonts w:ascii="Wingdings" w:hAnsi="Wingdings"/>
      <w:sz w:val="20"/>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WW8Num2z0">
    <w:name w:val="WW-WW8Num2z0"/>
    <w:rPr>
      <w:rFonts w:ascii="Symbol" w:hAnsi="Symbol"/>
    </w:rPr>
  </w:style>
  <w:style w:type="character" w:customStyle="1" w:styleId="WW-Absatz-Standardschriftart1">
    <w:name w:val="WW-Absatz-Standardschriftart1"/>
  </w:style>
  <w:style w:type="character" w:customStyle="1" w:styleId="WW-WW8Num1z0">
    <w:name w:val="WW-WW8Num1z0"/>
    <w:rPr>
      <w:rFonts w:ascii="Symbol" w:hAnsi="Symbol"/>
    </w:rPr>
  </w:style>
  <w:style w:type="character" w:customStyle="1" w:styleId="WW8Num2z1">
    <w:name w:val="WW8Num2z1"/>
    <w:rPr>
      <w:rFonts w:ascii="Symbol" w:hAnsi="Symbol"/>
    </w:rPr>
  </w:style>
  <w:style w:type="character" w:customStyle="1" w:styleId="WW8Num4z1">
    <w:name w:val="WW8Num4z1"/>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Symbol" w:hAnsi="Symbol"/>
    </w:rPr>
  </w:style>
  <w:style w:type="character" w:customStyle="1" w:styleId="WW8Num10z0">
    <w:name w:val="WW8Num10z0"/>
    <w:rPr>
      <w:rFonts w:ascii="Symbol" w:hAnsi="Symbol" w:cs="StarSymbol"/>
      <w:sz w:val="18"/>
      <w:szCs w:val="18"/>
    </w:rPr>
  </w:style>
  <w:style w:type="character" w:customStyle="1" w:styleId="WW-Absatz-Standardschriftart11">
    <w:name w:val="WW-Absatz-Standardschriftart11"/>
  </w:style>
  <w:style w:type="character" w:customStyle="1" w:styleId="WW-WW8Num1z01">
    <w:name w:val="WW-WW8Num1z01"/>
    <w:rPr>
      <w:rFonts w:ascii="Symbol" w:hAnsi="Symbol"/>
    </w:rPr>
  </w:style>
  <w:style w:type="character" w:customStyle="1" w:styleId="WW-WW8Num2z1">
    <w:name w:val="WW-WW8Num2z1"/>
    <w:rPr>
      <w:rFonts w:ascii="Symbol" w:hAnsi="Symbol"/>
    </w:rPr>
  </w:style>
  <w:style w:type="character" w:customStyle="1" w:styleId="WW-WW8Num4z1">
    <w:name w:val="WW-WW8Num4z1"/>
    <w:rPr>
      <w:rFonts w:ascii="Symbol" w:hAnsi="Symbol"/>
    </w:rPr>
  </w:style>
  <w:style w:type="character" w:customStyle="1" w:styleId="WW-WW8Num6z0">
    <w:name w:val="WW-WW8Num6z0"/>
    <w:rPr>
      <w:rFonts w:ascii="Symbol" w:hAnsi="Symbol"/>
    </w:rPr>
  </w:style>
  <w:style w:type="character" w:customStyle="1" w:styleId="WW-WW8Num6z1">
    <w:name w:val="WW-WW8Num6z1"/>
    <w:rPr>
      <w:rFonts w:ascii="Courier New" w:hAnsi="Courier New" w:cs="Courier New"/>
    </w:rPr>
  </w:style>
  <w:style w:type="character" w:customStyle="1" w:styleId="WW-WW8Num6z2">
    <w:name w:val="WW-WW8Num6z2"/>
    <w:rPr>
      <w:rFonts w:ascii="Wingdings" w:hAnsi="Wingdings"/>
    </w:rPr>
  </w:style>
  <w:style w:type="character" w:customStyle="1" w:styleId="WW-WW8Num8z0">
    <w:name w:val="WW-WW8Num8z0"/>
    <w:rPr>
      <w:rFonts w:ascii="Symbol" w:hAnsi="Symbol"/>
    </w:rPr>
  </w:style>
  <w:style w:type="character" w:customStyle="1" w:styleId="WW-Absatz-Standardschriftart111">
    <w:name w:val="WW-Absatz-Standardschriftart111"/>
  </w:style>
  <w:style w:type="character" w:customStyle="1" w:styleId="WW-WW8Num1z011">
    <w:name w:val="WW-WW8Num1z011"/>
    <w:rPr>
      <w:rFonts w:ascii="Symbol" w:hAnsi="Symbol"/>
    </w:rPr>
  </w:style>
  <w:style w:type="character" w:customStyle="1" w:styleId="WW-WW8Num2z11">
    <w:name w:val="WW-WW8Num2z11"/>
    <w:rPr>
      <w:rFonts w:ascii="Symbol" w:hAnsi="Symbol"/>
    </w:rPr>
  </w:style>
  <w:style w:type="character" w:customStyle="1" w:styleId="WW-WW8Num4z11">
    <w:name w:val="WW-WW8Num4z11"/>
    <w:rPr>
      <w:rFonts w:ascii="Symbol" w:hAnsi="Symbol"/>
    </w:rPr>
  </w:style>
  <w:style w:type="character" w:customStyle="1" w:styleId="WW-WW8Num6z01">
    <w:name w:val="WW-WW8Num6z01"/>
    <w:rPr>
      <w:rFonts w:ascii="Symbol" w:hAnsi="Symbol"/>
    </w:rPr>
  </w:style>
  <w:style w:type="character" w:customStyle="1" w:styleId="WW-WW8Num6z11">
    <w:name w:val="WW-WW8Num6z11"/>
    <w:rPr>
      <w:rFonts w:ascii="Courier New" w:hAnsi="Courier New" w:cs="Courier New"/>
    </w:rPr>
  </w:style>
  <w:style w:type="character" w:customStyle="1" w:styleId="WW-WW8Num6z21">
    <w:name w:val="WW-WW8Num6z21"/>
    <w:rPr>
      <w:rFonts w:ascii="Wingdings" w:hAnsi="Wingdings"/>
    </w:rPr>
  </w:style>
  <w:style w:type="character" w:customStyle="1" w:styleId="WW-WW8Num8z01">
    <w:name w:val="WW-WW8Num8z01"/>
    <w:rPr>
      <w:rFonts w:ascii="Symbol" w:hAnsi="Symbol"/>
    </w:rPr>
  </w:style>
  <w:style w:type="character" w:customStyle="1" w:styleId="WW-Absatz-Standardschriftart1111">
    <w:name w:val="WW-Absatz-Standardschriftart1111"/>
  </w:style>
  <w:style w:type="character" w:customStyle="1" w:styleId="WW-WW8Num1z0111">
    <w:name w:val="WW-WW8Num1z0111"/>
    <w:rPr>
      <w:rFonts w:ascii="Symbol" w:hAnsi="Symbol"/>
    </w:rPr>
  </w:style>
  <w:style w:type="character" w:customStyle="1" w:styleId="WW-WW8Num2z111">
    <w:name w:val="WW-WW8Num2z111"/>
    <w:rPr>
      <w:rFonts w:ascii="Symbol" w:hAnsi="Symbol"/>
    </w:rPr>
  </w:style>
  <w:style w:type="character" w:customStyle="1" w:styleId="WW-WW8Num4z111">
    <w:name w:val="WW-WW8Num4z111"/>
    <w:rPr>
      <w:rFonts w:ascii="Symbol" w:hAnsi="Symbol"/>
    </w:rPr>
  </w:style>
  <w:style w:type="character" w:customStyle="1" w:styleId="WW-WW8Num6z011">
    <w:name w:val="WW-WW8Num6z011"/>
    <w:rPr>
      <w:rFonts w:ascii="Symbol" w:hAnsi="Symbol"/>
    </w:rPr>
  </w:style>
  <w:style w:type="character" w:customStyle="1" w:styleId="WW-WW8Num6z111">
    <w:name w:val="WW-WW8Num6z111"/>
    <w:rPr>
      <w:rFonts w:ascii="Courier New" w:hAnsi="Courier New" w:cs="Courier New"/>
    </w:rPr>
  </w:style>
  <w:style w:type="character" w:customStyle="1" w:styleId="WW-WW8Num6z211">
    <w:name w:val="WW-WW8Num6z211"/>
    <w:rPr>
      <w:rFonts w:ascii="Wingdings" w:hAnsi="Wingdings"/>
    </w:rPr>
  </w:style>
  <w:style w:type="character" w:customStyle="1" w:styleId="WW-WW8Num8z011">
    <w:name w:val="WW-WW8Num8z011"/>
    <w:rPr>
      <w:rFonts w:ascii="Symbol" w:hAnsi="Symbol"/>
    </w:rPr>
  </w:style>
  <w:style w:type="character" w:customStyle="1" w:styleId="WW-Absatz-Standardschriftart11111">
    <w:name w:val="WW-Absatz-Standardschriftart11111"/>
  </w:style>
  <w:style w:type="character" w:customStyle="1" w:styleId="WW-WW8Num1z01111">
    <w:name w:val="WW-WW8Num1z01111"/>
    <w:rPr>
      <w:rFonts w:ascii="Symbol" w:hAnsi="Symbol"/>
    </w:rPr>
  </w:style>
  <w:style w:type="character" w:customStyle="1" w:styleId="WW-WW8Num1z1">
    <w:name w:val="WW-WW8Num1z1"/>
    <w:rPr>
      <w:rFonts w:ascii="Courier New" w:hAnsi="Courier New" w:cs="Courier New"/>
    </w:rPr>
  </w:style>
  <w:style w:type="character" w:customStyle="1" w:styleId="WW-WW8Num1z2">
    <w:name w:val="WW-WW8Num1z2"/>
    <w:rPr>
      <w:rFonts w:ascii="Wingdings" w:hAnsi="Wingdings"/>
    </w:rPr>
  </w:style>
  <w:style w:type="character" w:customStyle="1" w:styleId="WW-WW8Num2z01">
    <w:name w:val="WW-WW8Num2z01"/>
    <w:rPr>
      <w:rFonts w:ascii="Symbol" w:hAnsi="Symbol"/>
    </w:rPr>
  </w:style>
  <w:style w:type="character" w:customStyle="1" w:styleId="WW-WW8Num2z1111">
    <w:name w:val="WW-WW8Num2z1111"/>
    <w:rPr>
      <w:rFonts w:ascii="Courier New" w:hAnsi="Courier New"/>
    </w:rPr>
  </w:style>
  <w:style w:type="character" w:customStyle="1" w:styleId="WW8Num2z2">
    <w:name w:val="WW8Num2z2"/>
    <w:rPr>
      <w:rFonts w:ascii="Wingdings" w:hAnsi="Wingdings"/>
    </w:rPr>
  </w:style>
  <w:style w:type="character" w:customStyle="1" w:styleId="WW-WW8Num3z0">
    <w:name w:val="WW-WW8Num3z0"/>
    <w:rPr>
      <w:rFonts w:ascii="Symbol" w:hAnsi="Symbol"/>
    </w:rPr>
  </w:style>
  <w:style w:type="character" w:customStyle="1" w:styleId="WW8Num3z1">
    <w:name w:val="WW8Num3z1"/>
    <w:rPr>
      <w:rFonts w:ascii="Courier New" w:hAnsi="Courier New"/>
    </w:rPr>
  </w:style>
  <w:style w:type="character" w:customStyle="1" w:styleId="WW8Num3z2">
    <w:name w:val="WW8Num3z2"/>
    <w:rPr>
      <w:rFonts w:ascii="Wingdings" w:hAnsi="Wingdings"/>
    </w:rPr>
  </w:style>
  <w:style w:type="character" w:customStyle="1" w:styleId="WW-WW8Num4z1111">
    <w:name w:val="WW-WW8Num4z1111"/>
    <w:rPr>
      <w:rFonts w:ascii="Symbol" w:hAnsi="Symbol"/>
    </w:rPr>
  </w:style>
  <w:style w:type="character" w:customStyle="1" w:styleId="WW-WW8Num6z0111">
    <w:name w:val="WW-WW8Num6z0111"/>
    <w:rPr>
      <w:rFonts w:ascii="Symbol" w:hAnsi="Symbol"/>
    </w:rPr>
  </w:style>
  <w:style w:type="character" w:customStyle="1" w:styleId="WW-WW8Num6z1111">
    <w:name w:val="WW-WW8Num6z1111"/>
    <w:rPr>
      <w:rFonts w:ascii="Courier New" w:hAnsi="Courier New"/>
    </w:rPr>
  </w:style>
  <w:style w:type="character" w:customStyle="1" w:styleId="WW-WW8Num6z2111">
    <w:name w:val="WW-WW8Num6z2111"/>
    <w:rPr>
      <w:rFonts w:ascii="Wingdings" w:hAnsi="Wingdings"/>
    </w:rPr>
  </w:style>
  <w:style w:type="character" w:customStyle="1" w:styleId="WW8Num7z0">
    <w:name w:val="WW8Num7z0"/>
    <w:rPr>
      <w:rFonts w:ascii="Symbol" w:hAnsi="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3z1">
    <w:name w:val="WW8Num13z1"/>
    <w:rPr>
      <w:rFonts w:ascii="Symbol" w:hAnsi="Symbol"/>
    </w:rPr>
  </w:style>
  <w:style w:type="character" w:customStyle="1" w:styleId="WW8Num17z0">
    <w:name w:val="WW8Num17z0"/>
    <w:rPr>
      <w:rFonts w:ascii="Symbol" w:hAnsi="Symbol"/>
    </w:rPr>
  </w:style>
  <w:style w:type="character" w:customStyle="1" w:styleId="WW8Num17z1">
    <w:name w:val="WW8Num17z1"/>
    <w:rPr>
      <w:rFonts w:ascii="Courier New" w:hAnsi="Courier New"/>
    </w:rPr>
  </w:style>
  <w:style w:type="character" w:customStyle="1" w:styleId="WW8Num17z2">
    <w:name w:val="WW8Num17z2"/>
    <w:rPr>
      <w:rFonts w:ascii="Wingdings" w:hAnsi="Wingdings"/>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4z1">
    <w:name w:val="WW8Num24z1"/>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rPr>
  </w:style>
  <w:style w:type="character" w:customStyle="1" w:styleId="WW8Num27z1">
    <w:name w:val="WW8Num27z1"/>
    <w:rPr>
      <w:rFonts w:ascii="Courier New" w:hAnsi="Courier New"/>
    </w:rPr>
  </w:style>
  <w:style w:type="character" w:customStyle="1" w:styleId="WW8Num27z2">
    <w:name w:val="WW8Num27z2"/>
    <w:rPr>
      <w:rFonts w:ascii="Wingdings" w:hAnsi="Wingdings"/>
    </w:rPr>
  </w:style>
  <w:style w:type="character" w:customStyle="1" w:styleId="WW8Num28z1">
    <w:name w:val="WW8Num28z1"/>
    <w:rPr>
      <w:rFonts w:ascii="Courier New" w:hAnsi="Courier New"/>
    </w:rPr>
  </w:style>
  <w:style w:type="character" w:customStyle="1" w:styleId="WW8Num28z2">
    <w:name w:val="WW8Num28z2"/>
    <w:rPr>
      <w:rFonts w:ascii="Wingdings" w:hAnsi="Wingdings"/>
    </w:rPr>
  </w:style>
  <w:style w:type="character" w:customStyle="1" w:styleId="WW8Num28z3">
    <w:name w:val="WW8Num28z3"/>
    <w:rPr>
      <w:rFonts w:ascii="Symbol" w:hAnsi="Symbol"/>
    </w:rPr>
  </w:style>
  <w:style w:type="character" w:customStyle="1" w:styleId="WW8Num30z1">
    <w:name w:val="WW8Num30z1"/>
    <w:rPr>
      <w:rFonts w:ascii="Symbol" w:hAnsi="Symbol"/>
    </w:rPr>
  </w:style>
  <w:style w:type="character" w:customStyle="1" w:styleId="WW8Num31z0">
    <w:name w:val="WW8Num31z0"/>
    <w:rPr>
      <w:rFonts w:ascii="Symbol" w:hAnsi="Symbol"/>
    </w:rPr>
  </w:style>
  <w:style w:type="character" w:customStyle="1" w:styleId="WW8Num31z1">
    <w:name w:val="WW8Num31z1"/>
    <w:rPr>
      <w:rFonts w:ascii="Courier New" w:hAnsi="Courier New"/>
    </w:rPr>
  </w:style>
  <w:style w:type="character" w:customStyle="1" w:styleId="WW8Num31z2">
    <w:name w:val="WW8Num31z2"/>
    <w:rPr>
      <w:rFonts w:ascii="Wingdings" w:hAnsi="Wingdings"/>
    </w:rPr>
  </w:style>
  <w:style w:type="character" w:customStyle="1" w:styleId="WW-DefaultParagraphFont">
    <w:name w:val="WW-Default Paragraph Font"/>
    <w:rsid w:val="009630D9"/>
  </w:style>
  <w:style w:type="character" w:customStyle="1" w:styleId="WW-HTMLCode">
    <w:name w:val="WW-HTML Code"/>
    <w:rsid w:val="009630D9"/>
    <w:rPr>
      <w:rFonts w:ascii="Arial Unicode MS" w:eastAsia="Arial Unicode MS" w:hAnsi="Arial Unicode MS"/>
      <w:sz w:val="20"/>
    </w:rPr>
  </w:style>
  <w:style w:type="character" w:styleId="Hyperlink">
    <w:name w:val="Hyperlink"/>
    <w:rsid w:val="009630D9"/>
    <w:rPr>
      <w:color w:val="0000FF"/>
      <w:u w:val="single"/>
    </w:rPr>
  </w:style>
  <w:style w:type="character" w:customStyle="1" w:styleId="BethMarvel">
    <w:name w:val="Beth Marvel"/>
    <w:semiHidden/>
    <w:rPr>
      <w:rFonts w:ascii="Arial" w:hAnsi="Arial" w:cs="Arial"/>
      <w:color w:val="auto"/>
      <w:sz w:val="20"/>
      <w:szCs w:val="20"/>
    </w:rPr>
  </w:style>
  <w:style w:type="character" w:customStyle="1" w:styleId="Bullets">
    <w:name w:val="Bullets"/>
    <w:rPr>
      <w:rFonts w:ascii="StarSymbol" w:eastAsia="StarSymbol" w:hAnsi="StarSymbol" w:cs="StarSymbol"/>
      <w:sz w:val="18"/>
      <w:szCs w:val="18"/>
    </w:rPr>
  </w:style>
  <w:style w:type="character" w:customStyle="1" w:styleId="WW-Bullets">
    <w:name w:val="WW-Bullets"/>
    <w:rPr>
      <w:rFonts w:ascii="StarSymbol" w:eastAsia="StarSymbol" w:hAnsi="StarSymbol" w:cs="StarSymbol"/>
      <w:sz w:val="18"/>
      <w:szCs w:val="18"/>
    </w:rPr>
  </w:style>
  <w:style w:type="character" w:customStyle="1" w:styleId="WW-Bullets1">
    <w:name w:val="WW-Bullets1"/>
    <w:rPr>
      <w:rFonts w:ascii="StarSymbol" w:eastAsia="StarSymbol" w:hAnsi="StarSymbol" w:cs="StarSymbol"/>
      <w:sz w:val="18"/>
      <w:szCs w:val="18"/>
    </w:rPr>
  </w:style>
  <w:style w:type="character" w:customStyle="1" w:styleId="WW-Bullets11">
    <w:name w:val="WW-Bullets11"/>
    <w:rPr>
      <w:rFonts w:ascii="StarSymbol" w:eastAsia="StarSymbol" w:hAnsi="StarSymbol" w:cs="StarSymbol"/>
      <w:sz w:val="18"/>
      <w:szCs w:val="18"/>
    </w:rPr>
  </w:style>
  <w:style w:type="character" w:customStyle="1" w:styleId="NumberingSymbols">
    <w:name w:val="Numbering Symbols"/>
    <w:rsid w:val="009630D9"/>
  </w:style>
  <w:style w:type="character" w:customStyle="1" w:styleId="WW-NumberingSymbols">
    <w:name w:val="WW-Numbering Symbols"/>
  </w:style>
  <w:style w:type="character" w:customStyle="1" w:styleId="WW-NumberingSymbols1">
    <w:name w:val="WW-Numbering Symbols1"/>
  </w:style>
  <w:style w:type="paragraph" w:styleId="BodyText">
    <w:name w:val="Body Text"/>
    <w:basedOn w:val="Normal"/>
    <w:rsid w:val="009630D9"/>
    <w:pPr>
      <w:suppressAutoHyphens/>
      <w:spacing w:after="120"/>
    </w:pPr>
    <w:rPr>
      <w:szCs w:val="20"/>
    </w:rPr>
  </w:style>
  <w:style w:type="paragraph" w:styleId="List">
    <w:name w:val="List"/>
    <w:basedOn w:val="BodyText"/>
    <w:rPr>
      <w:rFonts w:cs="Tahoma"/>
    </w:rPr>
  </w:style>
  <w:style w:type="paragraph" w:styleId="Caption">
    <w:name w:val="caption"/>
    <w:basedOn w:val="Normal"/>
    <w:next w:val="Normal"/>
    <w:qFormat/>
    <w:rsid w:val="009630D9"/>
    <w:pPr>
      <w:spacing w:after="120"/>
      <w:ind w:left="720"/>
    </w:pPr>
    <w:rPr>
      <w:rFonts w:ascii="Arial" w:hAnsi="Arial"/>
      <w:b/>
      <w:snapToGrid w:val="0"/>
      <w:sz w:val="20"/>
      <w:szCs w:val="20"/>
    </w:rPr>
  </w:style>
  <w:style w:type="paragraph" w:customStyle="1" w:styleId="Index">
    <w:name w:val="Index"/>
    <w:basedOn w:val="Normal"/>
    <w:pPr>
      <w:suppressLineNumbers/>
    </w:pPr>
    <w:rPr>
      <w:rFonts w:cs="Tahoma"/>
    </w:rPr>
  </w:style>
  <w:style w:type="paragraph" w:customStyle="1" w:styleId="Heading">
    <w:name w:val="Heading"/>
    <w:basedOn w:val="Normal"/>
    <w:next w:val="BodyText"/>
    <w:rsid w:val="009630D9"/>
    <w:pPr>
      <w:keepNext/>
      <w:suppressAutoHyphens/>
      <w:spacing w:before="240" w:after="120"/>
    </w:pPr>
    <w:rPr>
      <w:rFonts w:ascii="Albany" w:eastAsia="HY MyeongJo Light K" w:hAnsi="Albany"/>
      <w:sz w:val="28"/>
      <w:szCs w:val="20"/>
    </w:rPr>
  </w:style>
  <w:style w:type="paragraph" w:customStyle="1" w:styleId="WW-Caption">
    <w:name w:val="WW-Caption"/>
    <w:basedOn w:val="Normal"/>
    <w:pPr>
      <w:suppressLineNumbers/>
      <w:spacing w:before="120" w:after="120"/>
    </w:pPr>
    <w:rPr>
      <w:rFonts w:cs="Tahoma"/>
      <w:i/>
      <w:iCs/>
      <w:sz w:val="20"/>
      <w:szCs w:val="20"/>
    </w:rPr>
  </w:style>
  <w:style w:type="paragraph" w:customStyle="1" w:styleId="WW-Index">
    <w:name w:val="WW-Index"/>
    <w:basedOn w:val="Normal"/>
    <w:pPr>
      <w:suppressLineNumbers/>
    </w:pPr>
    <w:rPr>
      <w:rFonts w:cs="Tahoma"/>
    </w:rPr>
  </w:style>
  <w:style w:type="paragraph" w:customStyle="1" w:styleId="WW-Heading">
    <w:name w:val="WW-Heading"/>
    <w:basedOn w:val="Normal"/>
    <w:next w:val="BodyText"/>
    <w:pPr>
      <w:keepNext/>
      <w:spacing w:before="240" w:after="120"/>
    </w:pPr>
    <w:rPr>
      <w:rFonts w:ascii="Arial" w:eastAsia="MS Mincho" w:hAnsi="Arial" w:cs="Tahoma"/>
      <w:sz w:val="28"/>
      <w:szCs w:val="28"/>
    </w:rPr>
  </w:style>
  <w:style w:type="paragraph" w:customStyle="1" w:styleId="WW-Caption1">
    <w:name w:val="WW-Caption1"/>
    <w:basedOn w:val="Normal"/>
    <w:pPr>
      <w:suppressLineNumbers/>
      <w:spacing w:before="120" w:after="120"/>
    </w:pPr>
    <w:rPr>
      <w:rFonts w:cs="Tahoma"/>
      <w:i/>
      <w:iCs/>
      <w:sz w:val="20"/>
      <w:szCs w:val="20"/>
    </w:rPr>
  </w:style>
  <w:style w:type="paragraph" w:customStyle="1" w:styleId="WW-Index1">
    <w:name w:val="WW-Index1"/>
    <w:basedOn w:val="Normal"/>
    <w:pPr>
      <w:suppressLineNumbers/>
    </w:pPr>
    <w:rPr>
      <w:rFonts w:cs="Tahoma"/>
    </w:rPr>
  </w:style>
  <w:style w:type="paragraph" w:customStyle="1" w:styleId="WW-Heading1">
    <w:name w:val="WW-Heading1"/>
    <w:basedOn w:val="Normal"/>
    <w:next w:val="BodyText"/>
    <w:pPr>
      <w:keepNext/>
      <w:spacing w:before="240" w:after="120"/>
    </w:pPr>
    <w:rPr>
      <w:rFonts w:ascii="Arial" w:eastAsia="MS Mincho" w:hAnsi="Arial" w:cs="Tahoma"/>
      <w:sz w:val="28"/>
      <w:szCs w:val="28"/>
    </w:rPr>
  </w:style>
  <w:style w:type="paragraph" w:customStyle="1" w:styleId="WW-Caption11">
    <w:name w:val="WW-Caption11"/>
    <w:basedOn w:val="Normal"/>
    <w:pPr>
      <w:suppressLineNumbers/>
      <w:spacing w:before="120" w:after="120"/>
    </w:pPr>
    <w:rPr>
      <w:rFonts w:cs="Tahoma"/>
      <w:i/>
      <w:iCs/>
      <w:sz w:val="20"/>
      <w:szCs w:val="20"/>
    </w:rPr>
  </w:style>
  <w:style w:type="paragraph" w:customStyle="1" w:styleId="WW-Index11">
    <w:name w:val="WW-Index11"/>
    <w:basedOn w:val="Normal"/>
    <w:pPr>
      <w:suppressLineNumbers/>
    </w:pPr>
    <w:rPr>
      <w:rFonts w:cs="Tahoma"/>
    </w:rPr>
  </w:style>
  <w:style w:type="paragraph" w:customStyle="1" w:styleId="WW-Heading11">
    <w:name w:val="WW-Heading11"/>
    <w:basedOn w:val="Normal"/>
    <w:next w:val="BodyText"/>
    <w:pPr>
      <w:keepNext/>
      <w:spacing w:before="240" w:after="120"/>
    </w:pPr>
    <w:rPr>
      <w:rFonts w:ascii="Arial" w:eastAsia="Batang" w:hAnsi="Arial" w:cs="Tahoma"/>
      <w:sz w:val="28"/>
      <w:szCs w:val="28"/>
    </w:rPr>
  </w:style>
  <w:style w:type="paragraph" w:customStyle="1" w:styleId="WW-Caption111">
    <w:name w:val="WW-Caption111"/>
    <w:basedOn w:val="Normal"/>
    <w:pPr>
      <w:suppressLineNumbers/>
      <w:spacing w:before="120" w:after="120"/>
    </w:pPr>
    <w:rPr>
      <w:rFonts w:cs="Tahoma"/>
      <w:i/>
      <w:iCs/>
      <w:sz w:val="20"/>
      <w:szCs w:val="20"/>
    </w:rPr>
  </w:style>
  <w:style w:type="paragraph" w:customStyle="1" w:styleId="WW-Index111">
    <w:name w:val="WW-Index111"/>
    <w:basedOn w:val="Normal"/>
    <w:pPr>
      <w:suppressLineNumbers/>
    </w:pPr>
    <w:rPr>
      <w:rFonts w:cs="Tahoma"/>
    </w:rPr>
  </w:style>
  <w:style w:type="paragraph" w:customStyle="1" w:styleId="WW-Heading111">
    <w:name w:val="WW-Heading111"/>
    <w:basedOn w:val="Normal"/>
    <w:next w:val="BodyText"/>
    <w:pPr>
      <w:keepNext/>
      <w:spacing w:before="240" w:after="120"/>
    </w:pPr>
    <w:rPr>
      <w:rFonts w:ascii="Arial" w:eastAsia="Batang" w:hAnsi="Arial" w:cs="Tahoma"/>
      <w:sz w:val="28"/>
      <w:szCs w:val="28"/>
    </w:rPr>
  </w:style>
  <w:style w:type="paragraph" w:styleId="Title">
    <w:name w:val="Title"/>
    <w:basedOn w:val="Normal"/>
    <w:next w:val="Subtitle"/>
    <w:qFormat/>
    <w:pPr>
      <w:spacing w:before="240" w:after="60"/>
      <w:jc w:val="center"/>
    </w:pPr>
    <w:rPr>
      <w:rFonts w:ascii="Arial" w:hAnsi="Arial" w:cs="Arial"/>
      <w:b/>
      <w:bCs/>
      <w:kern w:val="1"/>
      <w:sz w:val="32"/>
      <w:szCs w:val="32"/>
    </w:rPr>
  </w:style>
  <w:style w:type="paragraph" w:styleId="Subtitle">
    <w:name w:val="Subtitle"/>
    <w:basedOn w:val="Normal"/>
    <w:next w:val="BodyText"/>
    <w:qFormat/>
    <w:rsid w:val="009630D9"/>
    <w:pPr>
      <w:suppressAutoHyphens/>
      <w:spacing w:after="60"/>
      <w:jc w:val="center"/>
    </w:pPr>
    <w:rPr>
      <w:rFonts w:ascii="Arial" w:hAnsi="Arial"/>
      <w:szCs w:val="20"/>
    </w:rPr>
  </w:style>
  <w:style w:type="paragraph" w:customStyle="1" w:styleId="Code">
    <w:name w:val="Code"/>
    <w:basedOn w:val="Normal"/>
    <w:next w:val="Normal"/>
    <w:rsid w:val="009630D9"/>
    <w:pPr>
      <w:shd w:val="clear" w:color="FFFFFF" w:fill="C0C0C0"/>
      <w:suppressAutoHyphens/>
    </w:pPr>
    <w:rPr>
      <w:rFonts w:ascii="Courier New" w:hAnsi="Courier New"/>
      <w:sz w:val="20"/>
      <w:szCs w:val="20"/>
    </w:rPr>
  </w:style>
  <w:style w:type="paragraph" w:customStyle="1" w:styleId="Cell">
    <w:name w:val="Cell"/>
    <w:basedOn w:val="Normal"/>
    <w:rsid w:val="009630D9"/>
    <w:pPr>
      <w:suppressAutoHyphens/>
    </w:pPr>
    <w:rPr>
      <w:rFonts w:ascii="Arial" w:hAnsi="Arial" w:cs="Arial"/>
      <w:bCs/>
      <w:sz w:val="20"/>
      <w:szCs w:val="20"/>
    </w:rPr>
  </w:style>
  <w:style w:type="paragraph" w:customStyle="1" w:styleId="CellHeader">
    <w:name w:val="Cell Header"/>
    <w:basedOn w:val="Normal"/>
    <w:next w:val="Cell"/>
    <w:rsid w:val="009630D9"/>
    <w:pPr>
      <w:suppressAutoHyphens/>
    </w:pPr>
    <w:rPr>
      <w:rFonts w:ascii="Arial" w:hAnsi="Arial" w:cs="Arial"/>
      <w:b/>
      <w:bCs/>
      <w:sz w:val="20"/>
      <w:szCs w:val="20"/>
    </w:rPr>
  </w:style>
  <w:style w:type="paragraph" w:customStyle="1" w:styleId="WW-BalloonText">
    <w:name w:val="WW-Balloon Text"/>
    <w:basedOn w:val="Normal"/>
    <w:rPr>
      <w:rFonts w:ascii="Tahoma" w:hAnsi="Tahoma" w:cs="Tahoma"/>
      <w:sz w:val="16"/>
      <w:szCs w:val="16"/>
    </w:rPr>
  </w:style>
  <w:style w:type="paragraph" w:customStyle="1" w:styleId="TableContents">
    <w:name w:val="Table Contents"/>
    <w:basedOn w:val="BodyText"/>
    <w:pPr>
      <w:suppressLineNumbers/>
    </w:pPr>
  </w:style>
  <w:style w:type="paragraph" w:customStyle="1" w:styleId="WW-TableContents">
    <w:name w:val="WW-Table Contents"/>
    <w:basedOn w:val="BodyText"/>
    <w:pPr>
      <w:suppressLineNumbers/>
    </w:pPr>
  </w:style>
  <w:style w:type="paragraph" w:customStyle="1" w:styleId="WW-TableContents1">
    <w:name w:val="WW-Table Contents1"/>
    <w:basedOn w:val="BodyText"/>
    <w:pPr>
      <w:suppressLineNumbers/>
    </w:pPr>
  </w:style>
  <w:style w:type="paragraph" w:customStyle="1" w:styleId="WW-TableContents11">
    <w:name w:val="WW-Table Contents11"/>
    <w:basedOn w:val="BodyText"/>
    <w:pPr>
      <w:suppressLineNumbers/>
    </w:pPr>
  </w:style>
  <w:style w:type="paragraph" w:customStyle="1" w:styleId="WW-TableContents111">
    <w:name w:val="WW-Table Contents111"/>
    <w:basedOn w:val="BodyText"/>
    <w:pPr>
      <w:suppressLineNumbers/>
    </w:pPr>
  </w:style>
  <w:style w:type="paragraph" w:customStyle="1" w:styleId="TableHeading">
    <w:name w:val="Table Heading"/>
    <w:basedOn w:val="TableContents"/>
    <w:pPr>
      <w:jc w:val="center"/>
    </w:pPr>
    <w:rPr>
      <w:b/>
      <w:bCs/>
      <w:i/>
      <w:iCs/>
    </w:rPr>
  </w:style>
  <w:style w:type="paragraph" w:customStyle="1" w:styleId="WW-TableHeading">
    <w:name w:val="WW-Table Heading"/>
    <w:basedOn w:val="WW-TableContents"/>
    <w:pPr>
      <w:jc w:val="center"/>
    </w:pPr>
    <w:rPr>
      <w:b/>
      <w:bCs/>
      <w:i/>
      <w:iCs/>
    </w:rPr>
  </w:style>
  <w:style w:type="paragraph" w:customStyle="1" w:styleId="WW-TableHeading1">
    <w:name w:val="WW-Table Heading1"/>
    <w:basedOn w:val="WW-TableContents1"/>
    <w:pPr>
      <w:jc w:val="center"/>
    </w:pPr>
    <w:rPr>
      <w:b/>
      <w:bCs/>
      <w:i/>
      <w:iCs/>
    </w:rPr>
  </w:style>
  <w:style w:type="paragraph" w:customStyle="1" w:styleId="WW-TableHeading11">
    <w:name w:val="WW-Table Heading11"/>
    <w:basedOn w:val="WW-TableContents11"/>
    <w:pPr>
      <w:jc w:val="center"/>
    </w:pPr>
    <w:rPr>
      <w:b/>
      <w:bCs/>
      <w:i/>
      <w:iCs/>
    </w:rPr>
  </w:style>
  <w:style w:type="paragraph" w:customStyle="1" w:styleId="WW-TableHeading111">
    <w:name w:val="WW-Table Heading111"/>
    <w:basedOn w:val="WW-TableContents111"/>
    <w:pPr>
      <w:jc w:val="center"/>
    </w:pPr>
    <w:rPr>
      <w:b/>
      <w:bCs/>
      <w:i/>
      <w:iCs/>
    </w:rPr>
  </w:style>
  <w:style w:type="paragraph" w:styleId="BodyText2">
    <w:name w:val="Body Text 2"/>
    <w:basedOn w:val="Normal"/>
    <w:rPr>
      <w:b/>
      <w:bCs/>
      <w:lang w:eastAsia="ko-KR"/>
    </w:rPr>
  </w:style>
  <w:style w:type="paragraph" w:customStyle="1" w:styleId="XML">
    <w:name w:val="XML"/>
    <w:basedOn w:val="Normal"/>
    <w:pPr>
      <w:tabs>
        <w:tab w:val="left" w:pos="360"/>
        <w:tab w:val="left" w:pos="900"/>
        <w:tab w:val="left" w:pos="1260"/>
      </w:tabs>
    </w:pPr>
    <w:rPr>
      <w:rFonts w:ascii="Courier New" w:hAnsi="Courier New" w:cs="Courier New"/>
      <w:color w:val="000080"/>
      <w:sz w:val="16"/>
      <w:szCs w:val="16"/>
    </w:rPr>
  </w:style>
  <w:style w:type="paragraph" w:customStyle="1" w:styleId="XMLdisplay">
    <w:name w:val="XML display"/>
    <w:basedOn w:val="Normal"/>
    <w:pPr>
      <w:tabs>
        <w:tab w:val="left" w:pos="360"/>
        <w:tab w:val="left" w:pos="900"/>
        <w:tab w:val="left" w:pos="1260"/>
      </w:tabs>
    </w:pPr>
    <w:rPr>
      <w:rFonts w:ascii="Courier New" w:hAnsi="Courier New" w:cs="Courier New"/>
      <w:color w:val="000080"/>
      <w:sz w:val="16"/>
      <w:szCs w:val="16"/>
    </w:rPr>
  </w:style>
  <w:style w:type="paragraph" w:customStyle="1" w:styleId="CodeCaption">
    <w:name w:val="CodeCaption"/>
    <w:basedOn w:val="Normal"/>
    <w:pPr>
      <w:jc w:val="center"/>
    </w:pPr>
    <w:rPr>
      <w:b/>
      <w:sz w:val="16"/>
      <w:szCs w:val="16"/>
    </w:rPr>
  </w:style>
  <w:style w:type="paragraph" w:styleId="BodyTextIndent">
    <w:name w:val="Body Text Indent"/>
    <w:basedOn w:val="Normal"/>
    <w:rsid w:val="009630D9"/>
    <w:pPr>
      <w:ind w:left="720"/>
    </w:pPr>
  </w:style>
  <w:style w:type="paragraph" w:styleId="FootnoteText">
    <w:name w:val="footnote text"/>
    <w:basedOn w:val="Normal"/>
    <w:semiHidden/>
    <w:rsid w:val="009630D9"/>
    <w:pPr>
      <w:suppressAutoHyphens/>
    </w:pPr>
    <w:rPr>
      <w:sz w:val="20"/>
      <w:szCs w:val="20"/>
    </w:rPr>
  </w:style>
  <w:style w:type="character" w:styleId="FootnoteReference">
    <w:name w:val="footnote reference"/>
    <w:semiHidden/>
    <w:rsid w:val="009630D9"/>
    <w:rPr>
      <w:vertAlign w:val="superscript"/>
    </w:rPr>
  </w:style>
  <w:style w:type="paragraph" w:styleId="TOC1">
    <w:name w:val="toc 1"/>
    <w:basedOn w:val="Normal"/>
    <w:next w:val="Normal"/>
    <w:autoRedefine/>
    <w:semiHidden/>
    <w:rsid w:val="009630D9"/>
    <w:pPr>
      <w:spacing w:before="120" w:after="120"/>
    </w:pPr>
    <w:rPr>
      <w:b/>
      <w:bCs/>
      <w:caps/>
      <w:sz w:val="20"/>
      <w:szCs w:val="20"/>
    </w:rPr>
  </w:style>
  <w:style w:type="paragraph" w:styleId="TOC2">
    <w:name w:val="toc 2"/>
    <w:basedOn w:val="Normal"/>
    <w:next w:val="Normal"/>
    <w:autoRedefine/>
    <w:semiHidden/>
    <w:rsid w:val="009630D9"/>
    <w:pPr>
      <w:ind w:left="240"/>
    </w:pPr>
    <w:rPr>
      <w:smallCaps/>
      <w:sz w:val="20"/>
      <w:szCs w:val="20"/>
    </w:rPr>
  </w:style>
  <w:style w:type="paragraph" w:styleId="TOC3">
    <w:name w:val="toc 3"/>
    <w:basedOn w:val="Normal"/>
    <w:next w:val="Normal"/>
    <w:autoRedefine/>
    <w:semiHidden/>
    <w:rsid w:val="009630D9"/>
    <w:pPr>
      <w:ind w:left="480"/>
    </w:pPr>
    <w:rPr>
      <w:i/>
      <w:iCs/>
      <w:sz w:val="20"/>
      <w:szCs w:val="20"/>
    </w:rPr>
  </w:style>
  <w:style w:type="paragraph" w:styleId="BalloonText">
    <w:name w:val="Balloon Text"/>
    <w:basedOn w:val="Normal"/>
    <w:semiHidden/>
    <w:rsid w:val="009630D9"/>
    <w:rPr>
      <w:rFonts w:ascii="Tahoma" w:hAnsi="Tahoma" w:cs="Tahoma"/>
      <w:sz w:val="16"/>
      <w:szCs w:val="16"/>
    </w:rPr>
  </w:style>
  <w:style w:type="character" w:styleId="CommentReference">
    <w:name w:val="annotation reference"/>
    <w:semiHidden/>
    <w:rsid w:val="009630D9"/>
    <w:rPr>
      <w:sz w:val="16"/>
      <w:szCs w:val="16"/>
    </w:rPr>
  </w:style>
  <w:style w:type="paragraph" w:styleId="CommentText">
    <w:name w:val="annotation text"/>
    <w:basedOn w:val="Normal"/>
    <w:semiHidden/>
    <w:rsid w:val="009630D9"/>
    <w:rPr>
      <w:sz w:val="20"/>
      <w:szCs w:val="20"/>
    </w:rPr>
  </w:style>
  <w:style w:type="paragraph" w:styleId="CommentSubject">
    <w:name w:val="annotation subject"/>
    <w:basedOn w:val="CommentText"/>
    <w:next w:val="CommentText"/>
    <w:semiHidden/>
    <w:rsid w:val="009630D9"/>
    <w:rPr>
      <w:b/>
      <w:bCs/>
    </w:rPr>
  </w:style>
  <w:style w:type="paragraph" w:styleId="Header">
    <w:name w:val="header"/>
    <w:basedOn w:val="Normal"/>
    <w:rsid w:val="009630D9"/>
    <w:pPr>
      <w:tabs>
        <w:tab w:val="center" w:pos="4419"/>
        <w:tab w:val="right" w:pos="8838"/>
      </w:tabs>
    </w:pPr>
  </w:style>
  <w:style w:type="paragraph" w:styleId="Footer">
    <w:name w:val="footer"/>
    <w:basedOn w:val="Normal"/>
    <w:rsid w:val="009630D9"/>
    <w:pPr>
      <w:tabs>
        <w:tab w:val="center" w:pos="4419"/>
        <w:tab w:val="right" w:pos="8838"/>
      </w:tabs>
    </w:pPr>
    <w:rPr>
      <w:rFonts w:ascii="Arial" w:hAnsi="Arial"/>
      <w:sz w:val="20"/>
    </w:rPr>
  </w:style>
  <w:style w:type="character" w:styleId="PageNumber">
    <w:name w:val="page number"/>
    <w:basedOn w:val="DefaultParagraphFont"/>
  </w:style>
  <w:style w:type="paragraph" w:styleId="BodyTextIndent2">
    <w:name w:val="Body Text Indent 2"/>
    <w:basedOn w:val="Normal"/>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00"/>
      </w:tabs>
      <w:ind w:left="540"/>
    </w:pPr>
  </w:style>
  <w:style w:type="character" w:styleId="FollowedHyperlink">
    <w:name w:val="FollowedHyperlink"/>
    <w:rsid w:val="009630D9"/>
    <w:rPr>
      <w:color w:val="800080"/>
      <w:u w:val="single"/>
    </w:rPr>
  </w:style>
  <w:style w:type="paragraph" w:styleId="PlainText">
    <w:name w:val="Plain Text"/>
    <w:basedOn w:val="Normal"/>
    <w:rPr>
      <w:rFonts w:ascii="Courier New" w:hAnsi="Courier New" w:cs="Courier New"/>
      <w:sz w:val="20"/>
      <w:szCs w:val="20"/>
      <w:lang w:eastAsia="ko-KR"/>
    </w:rPr>
  </w:style>
  <w:style w:type="paragraph" w:customStyle="1" w:styleId="CaptionMy">
    <w:name w:val="CaptionMy"/>
    <w:basedOn w:val="Caption"/>
    <w:next w:val="Normal"/>
    <w:rsid w:val="005B2F71"/>
    <w:pPr>
      <w:ind w:left="576"/>
    </w:pPr>
  </w:style>
  <w:style w:type="paragraph" w:styleId="TOC4">
    <w:name w:val="toc 4"/>
    <w:basedOn w:val="Normal"/>
    <w:next w:val="Normal"/>
    <w:autoRedefine/>
    <w:semiHidden/>
    <w:rsid w:val="009630D9"/>
    <w:pPr>
      <w:ind w:left="720"/>
    </w:pPr>
    <w:rPr>
      <w:sz w:val="18"/>
      <w:szCs w:val="18"/>
    </w:rPr>
  </w:style>
  <w:style w:type="paragraph" w:styleId="TOC5">
    <w:name w:val="toc 5"/>
    <w:basedOn w:val="Normal"/>
    <w:next w:val="Normal"/>
    <w:autoRedefine/>
    <w:semiHidden/>
    <w:rsid w:val="009630D9"/>
    <w:pPr>
      <w:ind w:left="960"/>
    </w:pPr>
    <w:rPr>
      <w:sz w:val="18"/>
      <w:szCs w:val="18"/>
    </w:rPr>
  </w:style>
  <w:style w:type="paragraph" w:styleId="TOC6">
    <w:name w:val="toc 6"/>
    <w:basedOn w:val="Normal"/>
    <w:next w:val="Normal"/>
    <w:autoRedefine/>
    <w:semiHidden/>
    <w:rsid w:val="009630D9"/>
    <w:pPr>
      <w:ind w:left="1200"/>
    </w:pPr>
    <w:rPr>
      <w:sz w:val="18"/>
      <w:szCs w:val="18"/>
    </w:rPr>
  </w:style>
  <w:style w:type="paragraph" w:styleId="TOC7">
    <w:name w:val="toc 7"/>
    <w:basedOn w:val="Normal"/>
    <w:next w:val="Normal"/>
    <w:autoRedefine/>
    <w:semiHidden/>
    <w:rsid w:val="009630D9"/>
    <w:pPr>
      <w:ind w:left="1440"/>
    </w:pPr>
    <w:rPr>
      <w:sz w:val="18"/>
      <w:szCs w:val="18"/>
    </w:rPr>
  </w:style>
  <w:style w:type="paragraph" w:styleId="TOC8">
    <w:name w:val="toc 8"/>
    <w:basedOn w:val="Normal"/>
    <w:next w:val="Normal"/>
    <w:autoRedefine/>
    <w:semiHidden/>
    <w:rsid w:val="009630D9"/>
    <w:pPr>
      <w:ind w:left="1680"/>
    </w:pPr>
    <w:rPr>
      <w:sz w:val="18"/>
      <w:szCs w:val="18"/>
    </w:rPr>
  </w:style>
  <w:style w:type="paragraph" w:styleId="TOC9">
    <w:name w:val="toc 9"/>
    <w:basedOn w:val="Normal"/>
    <w:next w:val="Normal"/>
    <w:autoRedefine/>
    <w:semiHidden/>
    <w:rsid w:val="009630D9"/>
    <w:pPr>
      <w:ind w:left="1920"/>
    </w:pPr>
    <w:rPr>
      <w:sz w:val="18"/>
      <w:szCs w:val="18"/>
    </w:rPr>
  </w:style>
  <w:style w:type="paragraph" w:customStyle="1" w:styleId="Response">
    <w:name w:val="Response"/>
    <w:basedOn w:val="Normal"/>
    <w:rsid w:val="009630D9"/>
    <w:pPr>
      <w:spacing w:before="120"/>
    </w:pPr>
    <w:rPr>
      <w:rFonts w:ascii="Arial" w:hAnsi="Arial"/>
      <w:snapToGrid w:val="0"/>
      <w:color w:val="0000FF"/>
      <w:sz w:val="18"/>
      <w:szCs w:val="20"/>
    </w:rPr>
  </w:style>
  <w:style w:type="paragraph" w:styleId="List2">
    <w:name w:val="List 2"/>
    <w:basedOn w:val="Normal"/>
    <w:rsid w:val="009630D9"/>
    <w:pPr>
      <w:spacing w:before="120"/>
      <w:ind w:left="720" w:hanging="360"/>
      <w:jc w:val="both"/>
    </w:pPr>
    <w:rPr>
      <w:rFonts w:ascii="Verdana" w:hAnsi="Verdana"/>
      <w:snapToGrid w:val="0"/>
      <w:sz w:val="20"/>
      <w:szCs w:val="20"/>
    </w:rPr>
  </w:style>
  <w:style w:type="paragraph" w:styleId="HTMLPreformatted">
    <w:name w:val="HTML Preformatted"/>
    <w:basedOn w:val="Normal"/>
    <w:rsid w:val="009630D9"/>
    <w:pPr>
      <w:pBdr>
        <w:top w:val="threeDEngrave" w:sz="6" w:space="0" w:color="auto"/>
        <w:left w:val="threeDEngrave" w:sz="6" w:space="0" w:color="auto"/>
        <w:bottom w:val="threeDEngrave" w:sz="6" w:space="0" w:color="auto"/>
        <w:right w:val="threeDEngrave" w:sz="6" w:space="0"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HTMLCode">
    <w:name w:val="HTML Code"/>
    <w:rsid w:val="009630D9"/>
    <w:rPr>
      <w:rFonts w:ascii="Arial Unicode MS" w:eastAsia="Arial Unicode MS" w:hAnsi="Arial Unicode MS" w:cs="Arial Unicode MS"/>
      <w:sz w:val="20"/>
      <w:szCs w:val="20"/>
    </w:rPr>
  </w:style>
  <w:style w:type="paragraph" w:customStyle="1" w:styleId="WW-PlainText">
    <w:name w:val="WW-Plain Text"/>
    <w:basedOn w:val="Normal"/>
    <w:rsid w:val="009630D9"/>
    <w:pPr>
      <w:suppressAutoHyphens/>
    </w:pPr>
    <w:rPr>
      <w:rFonts w:ascii="Courier New" w:hAnsi="Courier New"/>
      <w:sz w:val="20"/>
      <w:szCs w:val="20"/>
    </w:rPr>
  </w:style>
  <w:style w:type="paragraph" w:customStyle="1" w:styleId="WW-HTMLPreformatted">
    <w:name w:val="WW-HTML Preformatted"/>
    <w:basedOn w:val="Normal"/>
    <w:rsid w:val="009630D9"/>
    <w:pPr>
      <w:pBdr>
        <w:top w:val="single" w:sz="8" w:space="0" w:color="000000"/>
        <w:left w:val="single" w:sz="8" w:space="0" w:color="000000"/>
        <w:bottom w:val="single" w:sz="8" w:space="0" w:color="000000"/>
        <w:right w:val="single" w:sz="8" w:space="0" w:color="000000"/>
      </w:pBdr>
      <w:shd w:val="clear" w:color="FFFFFF"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Arial Unicode MS" w:eastAsia="Arial Unicode MS" w:hAnsi="Arial Unicode MS"/>
      <w:sz w:val="20"/>
      <w:szCs w:val="20"/>
    </w:rPr>
  </w:style>
  <w:style w:type="paragraph" w:styleId="TableofFigures">
    <w:name w:val="table of figures"/>
    <w:basedOn w:val="Normal"/>
    <w:next w:val="Normal"/>
    <w:semiHidden/>
    <w:rsid w:val="009630D9"/>
    <w:pPr>
      <w:ind w:left="480" w:hanging="480"/>
    </w:pPr>
  </w:style>
  <w:style w:type="paragraph" w:customStyle="1" w:styleId="Note">
    <w:name w:val="Note"/>
    <w:basedOn w:val="Normal"/>
    <w:rsid w:val="009630D9"/>
    <w:pPr>
      <w:ind w:left="1260" w:hanging="900"/>
    </w:pPr>
  </w:style>
  <w:style w:type="table" w:styleId="TableGrid">
    <w:name w:val="Table Grid"/>
    <w:basedOn w:val="TableNormal"/>
    <w:rsid w:val="0096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Left050">
    <w:name w:val="Caption + Left:  0.50&quot;"/>
    <w:basedOn w:val="Caption"/>
    <w:rsid w:val="009630D9"/>
    <w:pPr>
      <w:ind w:left="0"/>
    </w:pPr>
    <w:rPr>
      <w:bCs/>
    </w:rPr>
  </w:style>
  <w:style w:type="paragraph" w:customStyle="1" w:styleId="CaptionTopLead">
    <w:name w:val="Caption Top Lead"/>
    <w:basedOn w:val="Caption"/>
    <w:next w:val="Normal"/>
    <w:rsid w:val="003F6EA9"/>
    <w:pPr>
      <w:spacing w:after="240"/>
    </w:pPr>
  </w:style>
  <w:style w:type="character" w:styleId="Emphasis">
    <w:name w:val="Emphasis"/>
    <w:qFormat/>
    <w:rsid w:val="00634F30"/>
    <w:rPr>
      <w:i/>
      <w:iCs/>
    </w:rPr>
  </w:style>
  <w:style w:type="paragraph" w:customStyle="1" w:styleId="StoryDetails">
    <w:name w:val="Story Details"/>
    <w:basedOn w:val="Normal"/>
    <w:rsid w:val="00D341D6"/>
    <w:pPr>
      <w:numPr>
        <w:numId w:val="19"/>
      </w:numPr>
    </w:pPr>
    <w:rPr>
      <w:rFonts w:ascii="Arial" w:hAnsi="Arial"/>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0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downloads/details.aspx?DisplayLang=en&amp;FamilyID=6c050fe3-c795-4b7d-b037-185d0506396c"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ebserverPort/powereditor/reports/JspPageName.jsp?ParamName=ParamArg(s)&amp;Param2Nam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businessobject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45</Pages>
  <Words>8380</Words>
  <Characters>47770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Power Editor Version 1</vt:lpstr>
    </vt:vector>
  </TitlesOfParts>
  <Company>ikimfamily</Company>
  <LinksUpToDate>false</LinksUpToDate>
  <CharactersWithSpaces>56038</CharactersWithSpaces>
  <SharedDoc>false</SharedDoc>
  <HLinks>
    <vt:vector size="240" baseType="variant">
      <vt:variant>
        <vt:i4>4915209</vt:i4>
      </vt:variant>
      <vt:variant>
        <vt:i4>375</vt:i4>
      </vt:variant>
      <vt:variant>
        <vt:i4>0</vt:i4>
      </vt:variant>
      <vt:variant>
        <vt:i4>5</vt:i4>
      </vt:variant>
      <vt:variant>
        <vt:lpwstr>http://webserverport/powereditor/reports/JspPageName.jsp?ParamName=ParamArg(s)&amp;Param2Name</vt:lpwstr>
      </vt:variant>
      <vt:variant>
        <vt:lpwstr/>
      </vt:variant>
      <vt:variant>
        <vt:i4>458846</vt:i4>
      </vt:variant>
      <vt:variant>
        <vt:i4>234</vt:i4>
      </vt:variant>
      <vt:variant>
        <vt:i4>0</vt:i4>
      </vt:variant>
      <vt:variant>
        <vt:i4>5</vt:i4>
      </vt:variant>
      <vt:variant>
        <vt:lpwstr>http://www.microsoft.com/downloads/details.aspx?DisplayLang=en&amp;FamilyID=6c050fe3-c795-4b7d-b037-185d0506396c</vt:lpwstr>
      </vt:variant>
      <vt:variant>
        <vt:lpwstr/>
      </vt:variant>
      <vt:variant>
        <vt:i4>3932264</vt:i4>
      </vt:variant>
      <vt:variant>
        <vt:i4>225</vt:i4>
      </vt:variant>
      <vt:variant>
        <vt:i4>0</vt:i4>
      </vt:variant>
      <vt:variant>
        <vt:i4>5</vt:i4>
      </vt:variant>
      <vt:variant>
        <vt:lpwstr>http://www.businessobjects.com/</vt:lpwstr>
      </vt:variant>
      <vt:variant>
        <vt:lpwstr/>
      </vt:variant>
      <vt:variant>
        <vt:i4>1245243</vt:i4>
      </vt:variant>
      <vt:variant>
        <vt:i4>218</vt:i4>
      </vt:variant>
      <vt:variant>
        <vt:i4>0</vt:i4>
      </vt:variant>
      <vt:variant>
        <vt:i4>5</vt:i4>
      </vt:variant>
      <vt:variant>
        <vt:lpwstr/>
      </vt:variant>
      <vt:variant>
        <vt:lpwstr>_Toc181088346</vt:lpwstr>
      </vt:variant>
      <vt:variant>
        <vt:i4>1245243</vt:i4>
      </vt:variant>
      <vt:variant>
        <vt:i4>212</vt:i4>
      </vt:variant>
      <vt:variant>
        <vt:i4>0</vt:i4>
      </vt:variant>
      <vt:variant>
        <vt:i4>5</vt:i4>
      </vt:variant>
      <vt:variant>
        <vt:lpwstr/>
      </vt:variant>
      <vt:variant>
        <vt:lpwstr>_Toc181088345</vt:lpwstr>
      </vt:variant>
      <vt:variant>
        <vt:i4>1245243</vt:i4>
      </vt:variant>
      <vt:variant>
        <vt:i4>206</vt:i4>
      </vt:variant>
      <vt:variant>
        <vt:i4>0</vt:i4>
      </vt:variant>
      <vt:variant>
        <vt:i4>5</vt:i4>
      </vt:variant>
      <vt:variant>
        <vt:lpwstr/>
      </vt:variant>
      <vt:variant>
        <vt:lpwstr>_Toc181088344</vt:lpwstr>
      </vt:variant>
      <vt:variant>
        <vt:i4>1245243</vt:i4>
      </vt:variant>
      <vt:variant>
        <vt:i4>200</vt:i4>
      </vt:variant>
      <vt:variant>
        <vt:i4>0</vt:i4>
      </vt:variant>
      <vt:variant>
        <vt:i4>5</vt:i4>
      </vt:variant>
      <vt:variant>
        <vt:lpwstr/>
      </vt:variant>
      <vt:variant>
        <vt:lpwstr>_Toc181088343</vt:lpwstr>
      </vt:variant>
      <vt:variant>
        <vt:i4>1245243</vt:i4>
      </vt:variant>
      <vt:variant>
        <vt:i4>194</vt:i4>
      </vt:variant>
      <vt:variant>
        <vt:i4>0</vt:i4>
      </vt:variant>
      <vt:variant>
        <vt:i4>5</vt:i4>
      </vt:variant>
      <vt:variant>
        <vt:lpwstr/>
      </vt:variant>
      <vt:variant>
        <vt:lpwstr>_Toc181088342</vt:lpwstr>
      </vt:variant>
      <vt:variant>
        <vt:i4>1245243</vt:i4>
      </vt:variant>
      <vt:variant>
        <vt:i4>188</vt:i4>
      </vt:variant>
      <vt:variant>
        <vt:i4>0</vt:i4>
      </vt:variant>
      <vt:variant>
        <vt:i4>5</vt:i4>
      </vt:variant>
      <vt:variant>
        <vt:lpwstr/>
      </vt:variant>
      <vt:variant>
        <vt:lpwstr>_Toc181088341</vt:lpwstr>
      </vt:variant>
      <vt:variant>
        <vt:i4>1245243</vt:i4>
      </vt:variant>
      <vt:variant>
        <vt:i4>182</vt:i4>
      </vt:variant>
      <vt:variant>
        <vt:i4>0</vt:i4>
      </vt:variant>
      <vt:variant>
        <vt:i4>5</vt:i4>
      </vt:variant>
      <vt:variant>
        <vt:lpwstr/>
      </vt:variant>
      <vt:variant>
        <vt:lpwstr>_Toc181088340</vt:lpwstr>
      </vt:variant>
      <vt:variant>
        <vt:i4>1310779</vt:i4>
      </vt:variant>
      <vt:variant>
        <vt:i4>176</vt:i4>
      </vt:variant>
      <vt:variant>
        <vt:i4>0</vt:i4>
      </vt:variant>
      <vt:variant>
        <vt:i4>5</vt:i4>
      </vt:variant>
      <vt:variant>
        <vt:lpwstr/>
      </vt:variant>
      <vt:variant>
        <vt:lpwstr>_Toc181088339</vt:lpwstr>
      </vt:variant>
      <vt:variant>
        <vt:i4>1310779</vt:i4>
      </vt:variant>
      <vt:variant>
        <vt:i4>170</vt:i4>
      </vt:variant>
      <vt:variant>
        <vt:i4>0</vt:i4>
      </vt:variant>
      <vt:variant>
        <vt:i4>5</vt:i4>
      </vt:variant>
      <vt:variant>
        <vt:lpwstr/>
      </vt:variant>
      <vt:variant>
        <vt:lpwstr>_Toc181088338</vt:lpwstr>
      </vt:variant>
      <vt:variant>
        <vt:i4>1310779</vt:i4>
      </vt:variant>
      <vt:variant>
        <vt:i4>164</vt:i4>
      </vt:variant>
      <vt:variant>
        <vt:i4>0</vt:i4>
      </vt:variant>
      <vt:variant>
        <vt:i4>5</vt:i4>
      </vt:variant>
      <vt:variant>
        <vt:lpwstr/>
      </vt:variant>
      <vt:variant>
        <vt:lpwstr>_Toc181088337</vt:lpwstr>
      </vt:variant>
      <vt:variant>
        <vt:i4>1310779</vt:i4>
      </vt:variant>
      <vt:variant>
        <vt:i4>158</vt:i4>
      </vt:variant>
      <vt:variant>
        <vt:i4>0</vt:i4>
      </vt:variant>
      <vt:variant>
        <vt:i4>5</vt:i4>
      </vt:variant>
      <vt:variant>
        <vt:lpwstr/>
      </vt:variant>
      <vt:variant>
        <vt:lpwstr>_Toc181088336</vt:lpwstr>
      </vt:variant>
      <vt:variant>
        <vt:i4>1310779</vt:i4>
      </vt:variant>
      <vt:variant>
        <vt:i4>152</vt:i4>
      </vt:variant>
      <vt:variant>
        <vt:i4>0</vt:i4>
      </vt:variant>
      <vt:variant>
        <vt:i4>5</vt:i4>
      </vt:variant>
      <vt:variant>
        <vt:lpwstr/>
      </vt:variant>
      <vt:variant>
        <vt:lpwstr>_Toc181088335</vt:lpwstr>
      </vt:variant>
      <vt:variant>
        <vt:i4>1310779</vt:i4>
      </vt:variant>
      <vt:variant>
        <vt:i4>146</vt:i4>
      </vt:variant>
      <vt:variant>
        <vt:i4>0</vt:i4>
      </vt:variant>
      <vt:variant>
        <vt:i4>5</vt:i4>
      </vt:variant>
      <vt:variant>
        <vt:lpwstr/>
      </vt:variant>
      <vt:variant>
        <vt:lpwstr>_Toc181088334</vt:lpwstr>
      </vt:variant>
      <vt:variant>
        <vt:i4>1310779</vt:i4>
      </vt:variant>
      <vt:variant>
        <vt:i4>140</vt:i4>
      </vt:variant>
      <vt:variant>
        <vt:i4>0</vt:i4>
      </vt:variant>
      <vt:variant>
        <vt:i4>5</vt:i4>
      </vt:variant>
      <vt:variant>
        <vt:lpwstr/>
      </vt:variant>
      <vt:variant>
        <vt:lpwstr>_Toc181088333</vt:lpwstr>
      </vt:variant>
      <vt:variant>
        <vt:i4>1310779</vt:i4>
      </vt:variant>
      <vt:variant>
        <vt:i4>134</vt:i4>
      </vt:variant>
      <vt:variant>
        <vt:i4>0</vt:i4>
      </vt:variant>
      <vt:variant>
        <vt:i4>5</vt:i4>
      </vt:variant>
      <vt:variant>
        <vt:lpwstr/>
      </vt:variant>
      <vt:variant>
        <vt:lpwstr>_Toc181088332</vt:lpwstr>
      </vt:variant>
      <vt:variant>
        <vt:i4>1310779</vt:i4>
      </vt:variant>
      <vt:variant>
        <vt:i4>128</vt:i4>
      </vt:variant>
      <vt:variant>
        <vt:i4>0</vt:i4>
      </vt:variant>
      <vt:variant>
        <vt:i4>5</vt:i4>
      </vt:variant>
      <vt:variant>
        <vt:lpwstr/>
      </vt:variant>
      <vt:variant>
        <vt:lpwstr>_Toc181088331</vt:lpwstr>
      </vt:variant>
      <vt:variant>
        <vt:i4>1310779</vt:i4>
      </vt:variant>
      <vt:variant>
        <vt:i4>122</vt:i4>
      </vt:variant>
      <vt:variant>
        <vt:i4>0</vt:i4>
      </vt:variant>
      <vt:variant>
        <vt:i4>5</vt:i4>
      </vt:variant>
      <vt:variant>
        <vt:lpwstr/>
      </vt:variant>
      <vt:variant>
        <vt:lpwstr>_Toc181088330</vt:lpwstr>
      </vt:variant>
      <vt:variant>
        <vt:i4>1376315</vt:i4>
      </vt:variant>
      <vt:variant>
        <vt:i4>116</vt:i4>
      </vt:variant>
      <vt:variant>
        <vt:i4>0</vt:i4>
      </vt:variant>
      <vt:variant>
        <vt:i4>5</vt:i4>
      </vt:variant>
      <vt:variant>
        <vt:lpwstr/>
      </vt:variant>
      <vt:variant>
        <vt:lpwstr>_Toc181088329</vt:lpwstr>
      </vt:variant>
      <vt:variant>
        <vt:i4>1376315</vt:i4>
      </vt:variant>
      <vt:variant>
        <vt:i4>110</vt:i4>
      </vt:variant>
      <vt:variant>
        <vt:i4>0</vt:i4>
      </vt:variant>
      <vt:variant>
        <vt:i4>5</vt:i4>
      </vt:variant>
      <vt:variant>
        <vt:lpwstr/>
      </vt:variant>
      <vt:variant>
        <vt:lpwstr>_Toc181088328</vt:lpwstr>
      </vt:variant>
      <vt:variant>
        <vt:i4>1376315</vt:i4>
      </vt:variant>
      <vt:variant>
        <vt:i4>104</vt:i4>
      </vt:variant>
      <vt:variant>
        <vt:i4>0</vt:i4>
      </vt:variant>
      <vt:variant>
        <vt:i4>5</vt:i4>
      </vt:variant>
      <vt:variant>
        <vt:lpwstr/>
      </vt:variant>
      <vt:variant>
        <vt:lpwstr>_Toc181088327</vt:lpwstr>
      </vt:variant>
      <vt:variant>
        <vt:i4>1376315</vt:i4>
      </vt:variant>
      <vt:variant>
        <vt:i4>98</vt:i4>
      </vt:variant>
      <vt:variant>
        <vt:i4>0</vt:i4>
      </vt:variant>
      <vt:variant>
        <vt:i4>5</vt:i4>
      </vt:variant>
      <vt:variant>
        <vt:lpwstr/>
      </vt:variant>
      <vt:variant>
        <vt:lpwstr>_Toc181088326</vt:lpwstr>
      </vt:variant>
      <vt:variant>
        <vt:i4>1376315</vt:i4>
      </vt:variant>
      <vt:variant>
        <vt:i4>92</vt:i4>
      </vt:variant>
      <vt:variant>
        <vt:i4>0</vt:i4>
      </vt:variant>
      <vt:variant>
        <vt:i4>5</vt:i4>
      </vt:variant>
      <vt:variant>
        <vt:lpwstr/>
      </vt:variant>
      <vt:variant>
        <vt:lpwstr>_Toc181088325</vt:lpwstr>
      </vt:variant>
      <vt:variant>
        <vt:i4>1376315</vt:i4>
      </vt:variant>
      <vt:variant>
        <vt:i4>86</vt:i4>
      </vt:variant>
      <vt:variant>
        <vt:i4>0</vt:i4>
      </vt:variant>
      <vt:variant>
        <vt:i4>5</vt:i4>
      </vt:variant>
      <vt:variant>
        <vt:lpwstr/>
      </vt:variant>
      <vt:variant>
        <vt:lpwstr>_Toc181088324</vt:lpwstr>
      </vt:variant>
      <vt:variant>
        <vt:i4>1376315</vt:i4>
      </vt:variant>
      <vt:variant>
        <vt:i4>80</vt:i4>
      </vt:variant>
      <vt:variant>
        <vt:i4>0</vt:i4>
      </vt:variant>
      <vt:variant>
        <vt:i4>5</vt:i4>
      </vt:variant>
      <vt:variant>
        <vt:lpwstr/>
      </vt:variant>
      <vt:variant>
        <vt:lpwstr>_Toc181088323</vt:lpwstr>
      </vt:variant>
      <vt:variant>
        <vt:i4>1376315</vt:i4>
      </vt:variant>
      <vt:variant>
        <vt:i4>74</vt:i4>
      </vt:variant>
      <vt:variant>
        <vt:i4>0</vt:i4>
      </vt:variant>
      <vt:variant>
        <vt:i4>5</vt:i4>
      </vt:variant>
      <vt:variant>
        <vt:lpwstr/>
      </vt:variant>
      <vt:variant>
        <vt:lpwstr>_Toc181088322</vt:lpwstr>
      </vt:variant>
      <vt:variant>
        <vt:i4>1376315</vt:i4>
      </vt:variant>
      <vt:variant>
        <vt:i4>68</vt:i4>
      </vt:variant>
      <vt:variant>
        <vt:i4>0</vt:i4>
      </vt:variant>
      <vt:variant>
        <vt:i4>5</vt:i4>
      </vt:variant>
      <vt:variant>
        <vt:lpwstr/>
      </vt:variant>
      <vt:variant>
        <vt:lpwstr>_Toc181088321</vt:lpwstr>
      </vt:variant>
      <vt:variant>
        <vt:i4>1376315</vt:i4>
      </vt:variant>
      <vt:variant>
        <vt:i4>62</vt:i4>
      </vt:variant>
      <vt:variant>
        <vt:i4>0</vt:i4>
      </vt:variant>
      <vt:variant>
        <vt:i4>5</vt:i4>
      </vt:variant>
      <vt:variant>
        <vt:lpwstr/>
      </vt:variant>
      <vt:variant>
        <vt:lpwstr>_Toc181088320</vt:lpwstr>
      </vt:variant>
      <vt:variant>
        <vt:i4>1441851</vt:i4>
      </vt:variant>
      <vt:variant>
        <vt:i4>56</vt:i4>
      </vt:variant>
      <vt:variant>
        <vt:i4>0</vt:i4>
      </vt:variant>
      <vt:variant>
        <vt:i4>5</vt:i4>
      </vt:variant>
      <vt:variant>
        <vt:lpwstr/>
      </vt:variant>
      <vt:variant>
        <vt:lpwstr>_Toc181088319</vt:lpwstr>
      </vt:variant>
      <vt:variant>
        <vt:i4>1441851</vt:i4>
      </vt:variant>
      <vt:variant>
        <vt:i4>50</vt:i4>
      </vt:variant>
      <vt:variant>
        <vt:i4>0</vt:i4>
      </vt:variant>
      <vt:variant>
        <vt:i4>5</vt:i4>
      </vt:variant>
      <vt:variant>
        <vt:lpwstr/>
      </vt:variant>
      <vt:variant>
        <vt:lpwstr>_Toc181088318</vt:lpwstr>
      </vt:variant>
      <vt:variant>
        <vt:i4>1441851</vt:i4>
      </vt:variant>
      <vt:variant>
        <vt:i4>44</vt:i4>
      </vt:variant>
      <vt:variant>
        <vt:i4>0</vt:i4>
      </vt:variant>
      <vt:variant>
        <vt:i4>5</vt:i4>
      </vt:variant>
      <vt:variant>
        <vt:lpwstr/>
      </vt:variant>
      <vt:variant>
        <vt:lpwstr>_Toc181088317</vt:lpwstr>
      </vt:variant>
      <vt:variant>
        <vt:i4>1441851</vt:i4>
      </vt:variant>
      <vt:variant>
        <vt:i4>38</vt:i4>
      </vt:variant>
      <vt:variant>
        <vt:i4>0</vt:i4>
      </vt:variant>
      <vt:variant>
        <vt:i4>5</vt:i4>
      </vt:variant>
      <vt:variant>
        <vt:lpwstr/>
      </vt:variant>
      <vt:variant>
        <vt:lpwstr>_Toc181088316</vt:lpwstr>
      </vt:variant>
      <vt:variant>
        <vt:i4>1441851</vt:i4>
      </vt:variant>
      <vt:variant>
        <vt:i4>32</vt:i4>
      </vt:variant>
      <vt:variant>
        <vt:i4>0</vt:i4>
      </vt:variant>
      <vt:variant>
        <vt:i4>5</vt:i4>
      </vt:variant>
      <vt:variant>
        <vt:lpwstr/>
      </vt:variant>
      <vt:variant>
        <vt:lpwstr>_Toc181088315</vt:lpwstr>
      </vt:variant>
      <vt:variant>
        <vt:i4>1441851</vt:i4>
      </vt:variant>
      <vt:variant>
        <vt:i4>26</vt:i4>
      </vt:variant>
      <vt:variant>
        <vt:i4>0</vt:i4>
      </vt:variant>
      <vt:variant>
        <vt:i4>5</vt:i4>
      </vt:variant>
      <vt:variant>
        <vt:lpwstr/>
      </vt:variant>
      <vt:variant>
        <vt:lpwstr>_Toc181088314</vt:lpwstr>
      </vt:variant>
      <vt:variant>
        <vt:i4>1441851</vt:i4>
      </vt:variant>
      <vt:variant>
        <vt:i4>20</vt:i4>
      </vt:variant>
      <vt:variant>
        <vt:i4>0</vt:i4>
      </vt:variant>
      <vt:variant>
        <vt:i4>5</vt:i4>
      </vt:variant>
      <vt:variant>
        <vt:lpwstr/>
      </vt:variant>
      <vt:variant>
        <vt:lpwstr>_Toc181088313</vt:lpwstr>
      </vt:variant>
      <vt:variant>
        <vt:i4>1441851</vt:i4>
      </vt:variant>
      <vt:variant>
        <vt:i4>14</vt:i4>
      </vt:variant>
      <vt:variant>
        <vt:i4>0</vt:i4>
      </vt:variant>
      <vt:variant>
        <vt:i4>5</vt:i4>
      </vt:variant>
      <vt:variant>
        <vt:lpwstr/>
      </vt:variant>
      <vt:variant>
        <vt:lpwstr>_Toc181088312</vt:lpwstr>
      </vt:variant>
      <vt:variant>
        <vt:i4>1441851</vt:i4>
      </vt:variant>
      <vt:variant>
        <vt:i4>8</vt:i4>
      </vt:variant>
      <vt:variant>
        <vt:i4>0</vt:i4>
      </vt:variant>
      <vt:variant>
        <vt:i4>5</vt:i4>
      </vt:variant>
      <vt:variant>
        <vt:lpwstr/>
      </vt:variant>
      <vt:variant>
        <vt:lpwstr>_Toc181088311</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Editor Version 1</dc:title>
  <dc:subject/>
  <dc:creator>Everyone</dc:creator>
  <cp:keywords/>
  <dc:description/>
  <cp:lastModifiedBy>Porvin, Stephen</cp:lastModifiedBy>
  <cp:revision>6</cp:revision>
  <cp:lastPrinted>2007-08-22T18:48:00Z</cp:lastPrinted>
  <dcterms:created xsi:type="dcterms:W3CDTF">2018-07-28T18:37:00Z</dcterms:created>
  <dcterms:modified xsi:type="dcterms:W3CDTF">2018-09-24T21:01:00Z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